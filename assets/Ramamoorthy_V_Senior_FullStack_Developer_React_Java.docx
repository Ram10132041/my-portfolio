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0772"/>
      </w:tblGrid>
      <w:tr w:rsidR="00AE2E9B" w:rsidRPr="00B767B0" w14:paraId="2DE18144" w14:textId="77777777" w:rsidTr="00C54FE6">
        <w:tc>
          <w:tcPr>
            <w:tcW w:w="10772" w:type="dxa"/>
            <w:tcBorders>
              <w:top w:val="single" w:sz="1" w:space="0" w:color="000000"/>
              <w:left w:val="single" w:sz="1" w:space="0" w:color="000000"/>
              <w:bottom w:val="single" w:sz="1" w:space="0" w:color="000000"/>
              <w:right w:val="single" w:sz="1" w:space="0" w:color="000000"/>
            </w:tcBorders>
          </w:tcPr>
          <w:p w14:paraId="2DE18142" w14:textId="6175CD2F" w:rsidR="00AE2E9B" w:rsidRPr="00194C0C" w:rsidRDefault="00FB0AA2" w:rsidP="00926D01">
            <w:pPr>
              <w:pStyle w:val="TableContents"/>
              <w:spacing w:line="360" w:lineRule="auto"/>
              <w:jc w:val="center"/>
              <w:rPr>
                <w:rFonts w:ascii="Calibri" w:hAnsi="Calibri" w:cs="Calibri"/>
                <w:b/>
                <w:bCs/>
              </w:rPr>
            </w:pPr>
            <w:r w:rsidRPr="00194C0C">
              <w:rPr>
                <w:rFonts w:ascii="Calibri" w:hAnsi="Calibri" w:cs="Calibri"/>
                <w:b/>
                <w:bCs/>
              </w:rPr>
              <w:t>RAMAMOORTHY</w:t>
            </w:r>
            <w:r w:rsidR="00006690" w:rsidRPr="00194C0C">
              <w:rPr>
                <w:rFonts w:ascii="Calibri" w:hAnsi="Calibri" w:cs="Calibri"/>
                <w:b/>
                <w:bCs/>
              </w:rPr>
              <w:t xml:space="preserve"> V</w:t>
            </w:r>
            <w:r w:rsidR="0019671D" w:rsidRPr="00194C0C">
              <w:rPr>
                <w:rFonts w:ascii="Calibri" w:hAnsi="Calibri" w:cs="Calibri"/>
                <w:b/>
                <w:bCs/>
              </w:rPr>
              <w:t>ENKATARAMAN</w:t>
            </w:r>
          </w:p>
          <w:p w14:paraId="2DE18143" w14:textId="7CBCC524" w:rsidR="00AE2E9B" w:rsidRPr="00194C0C" w:rsidRDefault="00AE2E9B" w:rsidP="00AA0215">
            <w:pPr>
              <w:pStyle w:val="TableContents"/>
              <w:spacing w:line="360" w:lineRule="auto"/>
              <w:jc w:val="both"/>
              <w:rPr>
                <w:rFonts w:ascii="Calibri" w:hAnsi="Calibri" w:cs="Calibri"/>
              </w:rPr>
            </w:pPr>
            <w:r w:rsidRPr="00194C0C">
              <w:rPr>
                <w:rFonts w:ascii="Calibri" w:hAnsi="Calibri" w:cs="Calibri"/>
                <w:b/>
                <w:bCs/>
              </w:rPr>
              <w:t xml:space="preserve">Email </w:t>
            </w:r>
            <w:r w:rsidR="00CC7B05" w:rsidRPr="00194C0C">
              <w:rPr>
                <w:rFonts w:ascii="Calibri" w:hAnsi="Calibri" w:cs="Calibri"/>
                <w:b/>
                <w:bCs/>
              </w:rPr>
              <w:t>ID:</w:t>
            </w:r>
            <w:r w:rsidRPr="00194C0C">
              <w:rPr>
                <w:rFonts w:ascii="Calibri" w:hAnsi="Calibri" w:cs="Calibri"/>
                <w:b/>
                <w:bCs/>
              </w:rPr>
              <w:t xml:space="preserve"> </w:t>
            </w:r>
            <w:hyperlink r:id="rId6" w:history="1">
              <w:r w:rsidR="009A1614" w:rsidRPr="00D745C9">
                <w:rPr>
                  <w:rStyle w:val="Hyperlink"/>
                  <w:rFonts w:ascii="Calibri" w:hAnsi="Calibri" w:cs="Calibri"/>
                </w:rPr>
                <w:t>reach2rmoorthy@gmail.com</w:t>
              </w:r>
            </w:hyperlink>
            <w:r w:rsidR="00717CDD" w:rsidRPr="00194C0C">
              <w:rPr>
                <w:rFonts w:ascii="Calibri" w:hAnsi="Calibri" w:cs="Calibri"/>
              </w:rPr>
              <w:t xml:space="preserve">                           </w:t>
            </w:r>
            <w:r w:rsidR="001B112B" w:rsidRPr="00194C0C">
              <w:rPr>
                <w:rFonts w:ascii="Calibri" w:hAnsi="Calibri" w:cs="Calibri"/>
              </w:rPr>
              <w:t xml:space="preserve">         </w:t>
            </w:r>
            <w:r w:rsidR="00717CDD" w:rsidRPr="00194C0C">
              <w:rPr>
                <w:rFonts w:ascii="Calibri" w:hAnsi="Calibri" w:cs="Calibri"/>
              </w:rPr>
              <w:t xml:space="preserve">                       </w:t>
            </w:r>
            <w:r w:rsidR="0021501B" w:rsidRPr="00194C0C">
              <w:rPr>
                <w:rFonts w:ascii="Calibri" w:hAnsi="Calibri" w:cs="Calibri"/>
              </w:rPr>
              <w:t xml:space="preserve">  </w:t>
            </w:r>
            <w:r w:rsidR="00FB0AA2" w:rsidRPr="00194C0C">
              <w:rPr>
                <w:rFonts w:ascii="Calibri" w:hAnsi="Calibri" w:cs="Calibri"/>
              </w:rPr>
              <w:t xml:space="preserve">      </w:t>
            </w:r>
            <w:r w:rsidR="00D40210" w:rsidRPr="00194C0C">
              <w:rPr>
                <w:rFonts w:ascii="Calibri" w:hAnsi="Calibri" w:cs="Calibri"/>
              </w:rPr>
              <w:t xml:space="preserve">        </w:t>
            </w:r>
            <w:r w:rsidR="00CC7B05" w:rsidRPr="00194C0C">
              <w:rPr>
                <w:rFonts w:ascii="Calibri" w:hAnsi="Calibri" w:cs="Calibri"/>
                <w:b/>
                <w:bCs/>
              </w:rPr>
              <w:t>Mobile:</w:t>
            </w:r>
            <w:r w:rsidRPr="00194C0C">
              <w:rPr>
                <w:rFonts w:ascii="Calibri" w:hAnsi="Calibri" w:cs="Calibri"/>
                <w:b/>
                <w:bCs/>
              </w:rPr>
              <w:t xml:space="preserve"> </w:t>
            </w:r>
            <w:r w:rsidRPr="00194C0C">
              <w:rPr>
                <w:rFonts w:ascii="Calibri" w:hAnsi="Calibri" w:cs="Calibri"/>
              </w:rPr>
              <w:t>+91-</w:t>
            </w:r>
            <w:r w:rsidR="00AC67CD">
              <w:rPr>
                <w:rFonts w:ascii="Calibri" w:hAnsi="Calibri" w:cs="Calibri"/>
              </w:rPr>
              <w:t>8148074571</w:t>
            </w:r>
          </w:p>
        </w:tc>
      </w:tr>
    </w:tbl>
    <w:p w14:paraId="2DE18145" w14:textId="77777777" w:rsidR="00926D01" w:rsidRPr="00194C0C" w:rsidRDefault="00926D01" w:rsidP="0011134F">
      <w:pPr>
        <w:spacing w:line="340" w:lineRule="exact"/>
        <w:jc w:val="both"/>
        <w:rPr>
          <w:rFonts w:ascii="Calibri" w:hAnsi="Calibri" w:cs="Calibri"/>
          <w:b/>
          <w:bCs/>
        </w:rPr>
      </w:pPr>
    </w:p>
    <w:p w14:paraId="2DE18146" w14:textId="77777777" w:rsidR="00C54FE6" w:rsidRPr="00194C0C" w:rsidRDefault="00926D01" w:rsidP="00391F4F">
      <w:pPr>
        <w:spacing w:line="276" w:lineRule="auto"/>
        <w:jc w:val="both"/>
        <w:rPr>
          <w:rFonts w:ascii="Calibri" w:hAnsi="Calibri" w:cs="Calibri"/>
          <w:b/>
          <w:bCs/>
        </w:rPr>
      </w:pPr>
      <w:r w:rsidRPr="00194C0C">
        <w:rPr>
          <w:rFonts w:ascii="Calibri" w:hAnsi="Calibri" w:cs="Calibri"/>
          <w:b/>
          <w:bCs/>
        </w:rPr>
        <w:t>PROFESSIONAL SUMMARY</w:t>
      </w:r>
    </w:p>
    <w:p w14:paraId="3C5C6770" w14:textId="30B5793E" w:rsidR="003578BC" w:rsidRDefault="00A325BD" w:rsidP="00AE1288">
      <w:pPr>
        <w:numPr>
          <w:ilvl w:val="0"/>
          <w:numId w:val="8"/>
        </w:numPr>
        <w:spacing w:line="276" w:lineRule="auto"/>
        <w:jc w:val="both"/>
        <w:rPr>
          <w:rFonts w:ascii="Calibri" w:eastAsia="BatangChe" w:hAnsi="Calibri" w:cs="Calibri"/>
          <w:color w:val="000000"/>
        </w:rPr>
      </w:pPr>
      <w:r w:rsidRPr="00A325BD">
        <w:rPr>
          <w:rFonts w:ascii="Calibri" w:eastAsia="BatangChe" w:hAnsi="Calibri" w:cs="Calibri"/>
          <w:color w:val="000000"/>
        </w:rPr>
        <w:t xml:space="preserve">Senior Full Stack Developer with </w:t>
      </w:r>
      <w:r w:rsidRPr="00A325BD">
        <w:rPr>
          <w:rFonts w:ascii="Calibri" w:eastAsia="BatangChe" w:hAnsi="Calibri" w:cs="Calibri"/>
          <w:b/>
          <w:bCs/>
          <w:color w:val="000000"/>
        </w:rPr>
        <w:t>8+ years of experience</w:t>
      </w:r>
      <w:r w:rsidRPr="00A325BD">
        <w:rPr>
          <w:rFonts w:ascii="Calibri" w:eastAsia="BatangChe" w:hAnsi="Calibri" w:cs="Calibri"/>
          <w:color w:val="000000"/>
        </w:rPr>
        <w:t xml:space="preserve"> building scalable enterprise applications using </w:t>
      </w:r>
      <w:r w:rsidRPr="00A325BD">
        <w:rPr>
          <w:rFonts w:ascii="Calibri" w:eastAsia="BatangChe" w:hAnsi="Calibri" w:cs="Calibri"/>
          <w:b/>
          <w:bCs/>
          <w:color w:val="000000"/>
        </w:rPr>
        <w:t>React, Angular, Java Spring Boot, and Microservices architecture</w:t>
      </w:r>
      <w:r w:rsidRPr="00A325BD">
        <w:rPr>
          <w:rFonts w:ascii="Calibri" w:eastAsia="BatangChe" w:hAnsi="Calibri" w:cs="Calibri"/>
          <w:color w:val="000000"/>
        </w:rPr>
        <w:t>, delivering high-performance and user-centric solutions.</w:t>
      </w:r>
    </w:p>
    <w:p w14:paraId="47F2AC70" w14:textId="1A9EC1C3" w:rsidR="00A325BD" w:rsidRDefault="00A325BD" w:rsidP="00AE1288">
      <w:pPr>
        <w:numPr>
          <w:ilvl w:val="0"/>
          <w:numId w:val="8"/>
        </w:numPr>
        <w:spacing w:line="276" w:lineRule="auto"/>
        <w:jc w:val="both"/>
        <w:rPr>
          <w:rFonts w:ascii="Calibri" w:eastAsia="BatangChe" w:hAnsi="Calibri" w:cs="Calibri"/>
          <w:color w:val="000000"/>
        </w:rPr>
      </w:pPr>
      <w:r w:rsidRPr="00A325BD">
        <w:rPr>
          <w:rFonts w:ascii="Calibri" w:eastAsia="BatangChe" w:hAnsi="Calibri" w:cs="Calibri"/>
          <w:color w:val="000000"/>
        </w:rPr>
        <w:t xml:space="preserve">Experienced in </w:t>
      </w:r>
      <w:r w:rsidRPr="00A325BD">
        <w:rPr>
          <w:rFonts w:ascii="Calibri" w:eastAsia="BatangChe" w:hAnsi="Calibri" w:cs="Calibri"/>
          <w:b/>
          <w:bCs/>
          <w:color w:val="000000"/>
        </w:rPr>
        <w:t>system design and scalable architecture</w:t>
      </w:r>
      <w:r w:rsidRPr="00A325BD">
        <w:rPr>
          <w:rFonts w:ascii="Calibri" w:eastAsia="BatangChe" w:hAnsi="Calibri" w:cs="Calibri"/>
          <w:color w:val="000000"/>
        </w:rPr>
        <w:t>, creating modular, loosely coupled applications with optimized performance, maintainability, and cross-platform compatibility.</w:t>
      </w:r>
    </w:p>
    <w:p w14:paraId="5D391623" w14:textId="2C03EFF6" w:rsidR="00A325BD" w:rsidRDefault="00A325BD" w:rsidP="00AE1288">
      <w:pPr>
        <w:numPr>
          <w:ilvl w:val="0"/>
          <w:numId w:val="8"/>
        </w:numPr>
        <w:spacing w:line="276" w:lineRule="auto"/>
        <w:jc w:val="both"/>
        <w:rPr>
          <w:rFonts w:ascii="Calibri" w:eastAsia="BatangChe" w:hAnsi="Calibri" w:cs="Calibri"/>
          <w:color w:val="000000"/>
        </w:rPr>
      </w:pPr>
      <w:r w:rsidRPr="00A325BD">
        <w:rPr>
          <w:rFonts w:ascii="Calibri" w:eastAsia="BatangChe" w:hAnsi="Calibri" w:cs="Calibri"/>
          <w:color w:val="000000"/>
        </w:rPr>
        <w:t xml:space="preserve">Strong expertise in modern frontend engineering including </w:t>
      </w:r>
      <w:r w:rsidRPr="00A325BD">
        <w:rPr>
          <w:rFonts w:ascii="Calibri" w:eastAsia="BatangChe" w:hAnsi="Calibri" w:cs="Calibri"/>
          <w:b/>
          <w:bCs/>
          <w:color w:val="000000"/>
        </w:rPr>
        <w:t>React, Angular, JavaScript (ES6+), HTML5, CSS3</w:t>
      </w:r>
      <w:r w:rsidRPr="00A325BD">
        <w:rPr>
          <w:rFonts w:ascii="Calibri" w:eastAsia="BatangChe" w:hAnsi="Calibri" w:cs="Calibri"/>
          <w:color w:val="000000"/>
        </w:rPr>
        <w:t>, and responsive UI development with focus on accessibility and performance optimization.</w:t>
      </w:r>
    </w:p>
    <w:p w14:paraId="63AF2245" w14:textId="2E04AC9E" w:rsidR="00A325BD" w:rsidRDefault="00A325BD" w:rsidP="00AE1288">
      <w:pPr>
        <w:numPr>
          <w:ilvl w:val="0"/>
          <w:numId w:val="8"/>
        </w:numPr>
        <w:spacing w:line="276" w:lineRule="auto"/>
        <w:jc w:val="both"/>
        <w:rPr>
          <w:rFonts w:ascii="Calibri" w:eastAsia="BatangChe" w:hAnsi="Calibri" w:cs="Calibri"/>
          <w:color w:val="000000"/>
        </w:rPr>
      </w:pPr>
      <w:r w:rsidRPr="00A325BD">
        <w:rPr>
          <w:rFonts w:ascii="Calibri" w:eastAsia="BatangChe" w:hAnsi="Calibri" w:cs="Calibri"/>
          <w:color w:val="000000"/>
        </w:rPr>
        <w:t xml:space="preserve">Proven collaborator and technical contributor within </w:t>
      </w:r>
      <w:r w:rsidRPr="00A325BD">
        <w:rPr>
          <w:rFonts w:ascii="Calibri" w:eastAsia="BatangChe" w:hAnsi="Calibri" w:cs="Calibri"/>
          <w:b/>
          <w:bCs/>
          <w:color w:val="000000"/>
        </w:rPr>
        <w:t>Agile/Scrum environments</w:t>
      </w:r>
      <w:r w:rsidRPr="00A325BD">
        <w:rPr>
          <w:rFonts w:ascii="Calibri" w:eastAsia="BatangChe" w:hAnsi="Calibri" w:cs="Calibri"/>
          <w:color w:val="000000"/>
        </w:rPr>
        <w:t>, participating in architecture decisions, cross-functional teamwork, and high-quality software delivery.</w:t>
      </w:r>
    </w:p>
    <w:p w14:paraId="474AFC71" w14:textId="77777777" w:rsidR="00E30574" w:rsidRDefault="00E30574" w:rsidP="00A325BD">
      <w:pPr>
        <w:spacing w:line="276" w:lineRule="auto"/>
        <w:jc w:val="both"/>
        <w:rPr>
          <w:rFonts w:ascii="Calibri" w:eastAsia="BatangChe" w:hAnsi="Calibri" w:cs="Calibri"/>
          <w:b/>
          <w:bCs/>
          <w:color w:val="000000"/>
        </w:rPr>
      </w:pPr>
    </w:p>
    <w:p w14:paraId="46E3F088" w14:textId="6AA4973D" w:rsidR="00A325BD" w:rsidRDefault="00A325BD" w:rsidP="00A325BD">
      <w:pPr>
        <w:spacing w:line="276" w:lineRule="auto"/>
        <w:jc w:val="both"/>
        <w:rPr>
          <w:rFonts w:ascii="Calibri" w:eastAsia="BatangChe" w:hAnsi="Calibri" w:cs="Calibri"/>
          <w:b/>
          <w:bCs/>
          <w:color w:val="000000"/>
        </w:rPr>
      </w:pPr>
      <w:r w:rsidRPr="00A325BD">
        <w:rPr>
          <w:rFonts w:ascii="Calibri" w:eastAsia="BatangChe" w:hAnsi="Calibri" w:cs="Calibri"/>
          <w:b/>
          <w:bCs/>
          <w:color w:val="000000"/>
        </w:rPr>
        <w:t>K</w:t>
      </w:r>
      <w:r>
        <w:rPr>
          <w:rFonts w:ascii="Calibri" w:eastAsia="BatangChe" w:hAnsi="Calibri" w:cs="Calibri"/>
          <w:b/>
          <w:bCs/>
          <w:color w:val="000000"/>
        </w:rPr>
        <w:t xml:space="preserve">EY </w:t>
      </w:r>
      <w:r w:rsidRPr="00A325BD">
        <w:rPr>
          <w:rFonts w:ascii="Calibri" w:eastAsia="BatangChe" w:hAnsi="Calibri" w:cs="Calibri"/>
          <w:b/>
          <w:bCs/>
          <w:color w:val="000000"/>
        </w:rPr>
        <w:t>A</w:t>
      </w:r>
      <w:r>
        <w:rPr>
          <w:rFonts w:ascii="Calibri" w:eastAsia="BatangChe" w:hAnsi="Calibri" w:cs="Calibri"/>
          <w:b/>
          <w:bCs/>
          <w:color w:val="000000"/>
        </w:rPr>
        <w:t>CHIEVEMENTS</w:t>
      </w:r>
    </w:p>
    <w:p w14:paraId="5897A877" w14:textId="026D9277" w:rsidR="00A325BD" w:rsidRDefault="00A325BD" w:rsidP="00A325BD">
      <w:pPr>
        <w:pStyle w:val="ListParagraph"/>
        <w:numPr>
          <w:ilvl w:val="0"/>
          <w:numId w:val="32"/>
        </w:numPr>
        <w:spacing w:line="276" w:lineRule="auto"/>
        <w:jc w:val="both"/>
        <w:rPr>
          <w:rFonts w:ascii="Calibri" w:eastAsia="BatangChe" w:hAnsi="Calibri" w:cs="Calibri"/>
          <w:color w:val="000000"/>
        </w:rPr>
      </w:pPr>
      <w:r w:rsidRPr="00A325BD">
        <w:rPr>
          <w:rFonts w:ascii="Calibri" w:eastAsia="BatangChe" w:hAnsi="Calibri" w:cs="Calibri"/>
          <w:color w:val="000000"/>
        </w:rPr>
        <w:t>Led team of 4 developers delivering enterprise mobility platform.</w:t>
      </w:r>
    </w:p>
    <w:p w14:paraId="37AB8227" w14:textId="52E44DE4" w:rsidR="00A325BD" w:rsidRDefault="00A325BD" w:rsidP="00A325BD">
      <w:pPr>
        <w:pStyle w:val="ListParagraph"/>
        <w:numPr>
          <w:ilvl w:val="0"/>
          <w:numId w:val="32"/>
        </w:numPr>
        <w:spacing w:line="276" w:lineRule="auto"/>
        <w:jc w:val="both"/>
        <w:rPr>
          <w:rFonts w:ascii="Calibri" w:eastAsia="BatangChe" w:hAnsi="Calibri" w:cs="Calibri"/>
          <w:color w:val="000000"/>
        </w:rPr>
      </w:pPr>
      <w:r w:rsidRPr="00A325BD">
        <w:rPr>
          <w:rFonts w:ascii="Calibri" w:eastAsia="BatangChe" w:hAnsi="Calibri" w:cs="Calibri"/>
          <w:color w:val="000000"/>
        </w:rPr>
        <w:t>Delivered 250+ user stories in ERP modernization project.</w:t>
      </w:r>
    </w:p>
    <w:p w14:paraId="7F1692B4" w14:textId="5A6CB7FF" w:rsidR="00A325BD" w:rsidRDefault="00A325BD" w:rsidP="00A325BD">
      <w:pPr>
        <w:pStyle w:val="ListParagraph"/>
        <w:numPr>
          <w:ilvl w:val="0"/>
          <w:numId w:val="32"/>
        </w:numPr>
        <w:spacing w:line="276" w:lineRule="auto"/>
        <w:jc w:val="both"/>
        <w:rPr>
          <w:rFonts w:ascii="Calibri" w:eastAsia="BatangChe" w:hAnsi="Calibri" w:cs="Calibri"/>
          <w:color w:val="000000"/>
        </w:rPr>
      </w:pPr>
      <w:r w:rsidRPr="00A325BD">
        <w:rPr>
          <w:rFonts w:ascii="Calibri" w:eastAsia="BatangChe" w:hAnsi="Calibri" w:cs="Calibri"/>
          <w:color w:val="000000"/>
        </w:rPr>
        <w:t>Winner – Fujitsu UI/UX Hackathon 2024.</w:t>
      </w:r>
    </w:p>
    <w:p w14:paraId="5E98772E" w14:textId="2F102643" w:rsidR="00A325BD" w:rsidRDefault="00A325BD" w:rsidP="00A325BD">
      <w:pPr>
        <w:pStyle w:val="ListParagraph"/>
        <w:numPr>
          <w:ilvl w:val="0"/>
          <w:numId w:val="32"/>
        </w:numPr>
        <w:spacing w:line="276" w:lineRule="auto"/>
        <w:jc w:val="both"/>
        <w:rPr>
          <w:rFonts w:ascii="Calibri" w:eastAsia="BatangChe" w:hAnsi="Calibri" w:cs="Calibri"/>
          <w:color w:val="000000"/>
        </w:rPr>
      </w:pPr>
      <w:r w:rsidRPr="00A325BD">
        <w:rPr>
          <w:rFonts w:ascii="Calibri" w:eastAsia="BatangChe" w:hAnsi="Calibri" w:cs="Calibri"/>
          <w:color w:val="000000"/>
        </w:rPr>
        <w:t>Improved application maintainability through reusable component architecture.</w:t>
      </w:r>
    </w:p>
    <w:p w14:paraId="400FCD29" w14:textId="77777777" w:rsidR="00E30574" w:rsidRDefault="00E30574" w:rsidP="00E30574">
      <w:pPr>
        <w:spacing w:line="276" w:lineRule="auto"/>
        <w:jc w:val="both"/>
        <w:rPr>
          <w:rFonts w:ascii="Calibri" w:eastAsia="BatangChe" w:hAnsi="Calibri" w:cs="Calibri"/>
          <w:color w:val="000000"/>
        </w:rPr>
      </w:pPr>
    </w:p>
    <w:p w14:paraId="24B90FEC" w14:textId="4DCA4B1F" w:rsidR="00E30574" w:rsidRDefault="00E30574" w:rsidP="00E30574">
      <w:pPr>
        <w:spacing w:line="276" w:lineRule="auto"/>
        <w:jc w:val="both"/>
        <w:rPr>
          <w:rFonts w:ascii="Calibri" w:eastAsia="BatangChe" w:hAnsi="Calibri" w:cs="Calibri"/>
          <w:b/>
          <w:bCs/>
          <w:color w:val="000000"/>
        </w:rPr>
      </w:pPr>
      <w:r w:rsidRPr="00E30574">
        <w:rPr>
          <w:rFonts w:ascii="Calibri" w:eastAsia="BatangChe" w:hAnsi="Calibri" w:cs="Calibri"/>
          <w:b/>
          <w:bCs/>
          <w:color w:val="000000"/>
        </w:rPr>
        <w:t>LEADERSHIP &amp; ARCHITECTURE EXPERIENCE</w:t>
      </w:r>
    </w:p>
    <w:p w14:paraId="3D5DD1E5" w14:textId="77777777" w:rsidR="003351B4" w:rsidRDefault="003351B4" w:rsidP="00E30574">
      <w:pPr>
        <w:pStyle w:val="ListParagraph"/>
        <w:numPr>
          <w:ilvl w:val="0"/>
          <w:numId w:val="33"/>
        </w:numPr>
        <w:spacing w:line="276" w:lineRule="auto"/>
        <w:jc w:val="both"/>
        <w:rPr>
          <w:rFonts w:ascii="Calibri" w:eastAsia="BatangChe" w:hAnsi="Calibri" w:cs="Calibri"/>
          <w:color w:val="000000"/>
        </w:rPr>
      </w:pPr>
      <w:r w:rsidRPr="003351B4">
        <w:rPr>
          <w:rFonts w:ascii="Calibri" w:eastAsia="BatangChe" w:hAnsi="Calibri" w:cs="Calibri"/>
          <w:color w:val="000000"/>
        </w:rPr>
        <w:t>Led peer code reviews enforcing clean architecture, coding standards, and performance best practices.</w:t>
      </w:r>
    </w:p>
    <w:p w14:paraId="0E905910" w14:textId="1DA77C72" w:rsidR="00E30574" w:rsidRDefault="00E30574" w:rsidP="00E30574">
      <w:pPr>
        <w:pStyle w:val="ListParagraph"/>
        <w:numPr>
          <w:ilvl w:val="0"/>
          <w:numId w:val="33"/>
        </w:numPr>
        <w:spacing w:line="276" w:lineRule="auto"/>
        <w:jc w:val="both"/>
        <w:rPr>
          <w:rFonts w:ascii="Calibri" w:eastAsia="BatangChe" w:hAnsi="Calibri" w:cs="Calibri"/>
          <w:color w:val="000000"/>
        </w:rPr>
      </w:pPr>
      <w:r w:rsidRPr="00E30574">
        <w:rPr>
          <w:rFonts w:ascii="Calibri" w:eastAsia="BatangChe" w:hAnsi="Calibri" w:cs="Calibri"/>
          <w:color w:val="000000"/>
        </w:rPr>
        <w:t>Mentored junior developers.</w:t>
      </w:r>
    </w:p>
    <w:p w14:paraId="4FDF9290" w14:textId="5AE16F86" w:rsidR="00E30574" w:rsidRDefault="00E30574" w:rsidP="00E30574">
      <w:pPr>
        <w:pStyle w:val="ListParagraph"/>
        <w:numPr>
          <w:ilvl w:val="0"/>
          <w:numId w:val="33"/>
        </w:numPr>
        <w:spacing w:line="276" w:lineRule="auto"/>
        <w:jc w:val="both"/>
        <w:rPr>
          <w:rFonts w:ascii="Calibri" w:eastAsia="BatangChe" w:hAnsi="Calibri" w:cs="Calibri"/>
          <w:color w:val="000000"/>
        </w:rPr>
      </w:pPr>
      <w:r w:rsidRPr="00E30574">
        <w:rPr>
          <w:rFonts w:ascii="Calibri" w:eastAsia="BatangChe" w:hAnsi="Calibri" w:cs="Calibri"/>
          <w:color w:val="000000"/>
        </w:rPr>
        <w:t>Participated in architecture discussions.</w:t>
      </w:r>
    </w:p>
    <w:p w14:paraId="16EF9C50" w14:textId="51F0EEF9" w:rsidR="00E30574" w:rsidRPr="00E30574" w:rsidRDefault="00E30574" w:rsidP="00E30574">
      <w:pPr>
        <w:pStyle w:val="ListParagraph"/>
        <w:numPr>
          <w:ilvl w:val="0"/>
          <w:numId w:val="33"/>
        </w:numPr>
        <w:spacing w:line="276" w:lineRule="auto"/>
        <w:jc w:val="both"/>
        <w:rPr>
          <w:rFonts w:ascii="Calibri" w:eastAsia="BatangChe" w:hAnsi="Calibri" w:cs="Calibri"/>
          <w:color w:val="000000"/>
        </w:rPr>
      </w:pPr>
      <w:r w:rsidRPr="00E30574">
        <w:rPr>
          <w:rFonts w:ascii="Calibri" w:eastAsia="BatangChe" w:hAnsi="Calibri" w:cs="Calibri"/>
          <w:color w:val="000000"/>
        </w:rPr>
        <w:t>Designed RESTful microservice integrations.</w:t>
      </w:r>
    </w:p>
    <w:p w14:paraId="2DE1814F" w14:textId="77777777" w:rsidR="003D61F5" w:rsidRPr="00194C0C" w:rsidRDefault="003D61F5" w:rsidP="0011134F">
      <w:pPr>
        <w:spacing w:line="340" w:lineRule="exact"/>
        <w:ind w:left="720"/>
        <w:jc w:val="both"/>
        <w:rPr>
          <w:rFonts w:ascii="Calibri" w:eastAsia="BatangChe" w:hAnsi="Calibri" w:cs="Calibri"/>
          <w:color w:val="000000"/>
        </w:rPr>
      </w:pPr>
    </w:p>
    <w:p w14:paraId="50892031" w14:textId="37A4DAA2" w:rsidR="006F1753" w:rsidRPr="006F1753" w:rsidRDefault="00B767B0" w:rsidP="00391F4F">
      <w:pPr>
        <w:spacing w:line="276" w:lineRule="auto"/>
        <w:jc w:val="both"/>
        <w:rPr>
          <w:rFonts w:ascii="Calibri" w:hAnsi="Calibri" w:cs="Calibri"/>
          <w:b/>
          <w:bCs/>
        </w:rPr>
      </w:pPr>
      <w:r w:rsidRPr="00194C0C">
        <w:rPr>
          <w:rFonts w:ascii="Calibri" w:hAnsi="Calibri" w:cs="Calibri"/>
          <w:b/>
          <w:bCs/>
        </w:rPr>
        <w:t>TECHNICAL SKILLS</w:t>
      </w:r>
    </w:p>
    <w:p w14:paraId="2DE18152" w14:textId="1652DAA2" w:rsidR="00DF5B1F" w:rsidRDefault="00E145E5" w:rsidP="00391F4F">
      <w:pPr>
        <w:spacing w:line="276" w:lineRule="auto"/>
        <w:jc w:val="both"/>
        <w:rPr>
          <w:rFonts w:ascii="Calibri" w:eastAsia="BatangChe" w:hAnsi="Calibri" w:cs="Calibri"/>
          <w:color w:val="000000"/>
        </w:rPr>
      </w:pPr>
      <w:r>
        <w:rPr>
          <w:rFonts w:ascii="Calibri" w:eastAsia="BatangChe" w:hAnsi="Calibri" w:cs="Calibri"/>
          <w:color w:val="000000"/>
        </w:rPr>
        <w:t>Frontend</w:t>
      </w:r>
      <w:r w:rsidR="00DF5B1F" w:rsidRPr="00194C0C">
        <w:rPr>
          <w:rFonts w:ascii="Calibri" w:eastAsia="BatangChe" w:hAnsi="Calibri" w:cs="Calibri"/>
          <w:color w:val="000000"/>
        </w:rPr>
        <w:tab/>
        <w:t>:</w:t>
      </w:r>
      <w:r w:rsidR="00125E89">
        <w:rPr>
          <w:rFonts w:ascii="Calibri" w:eastAsia="BatangChe" w:hAnsi="Calibri" w:cs="Calibri"/>
          <w:color w:val="000000"/>
        </w:rPr>
        <w:t xml:space="preserve"> </w:t>
      </w:r>
      <w:r w:rsidRPr="00E145E5">
        <w:rPr>
          <w:rFonts w:ascii="Calibri" w:eastAsia="BatangChe" w:hAnsi="Calibri" w:cs="Calibri"/>
          <w:color w:val="000000"/>
        </w:rPr>
        <w:t>React.js, Angular (</w:t>
      </w:r>
      <w:r w:rsidR="00C21872">
        <w:rPr>
          <w:rFonts w:ascii="Calibri" w:eastAsia="BatangChe" w:hAnsi="Calibri" w:cs="Calibri"/>
          <w:color w:val="000000"/>
        </w:rPr>
        <w:t>6-</w:t>
      </w:r>
      <w:r w:rsidRPr="00E145E5">
        <w:rPr>
          <w:rFonts w:ascii="Calibri" w:eastAsia="BatangChe" w:hAnsi="Calibri" w:cs="Calibri"/>
          <w:color w:val="000000"/>
        </w:rPr>
        <w:t xml:space="preserve">12+), HTML5, CSS3, </w:t>
      </w:r>
      <w:r w:rsidR="007C49F9">
        <w:rPr>
          <w:rFonts w:ascii="Calibri" w:eastAsia="BatangChe" w:hAnsi="Calibri" w:cs="Calibri"/>
          <w:color w:val="000000"/>
        </w:rPr>
        <w:t>Bootstrap</w:t>
      </w:r>
    </w:p>
    <w:p w14:paraId="25A858E2" w14:textId="0DE5FC3E" w:rsidR="00E145E5" w:rsidRPr="00194C0C" w:rsidRDefault="00E145E5" w:rsidP="00391F4F">
      <w:pPr>
        <w:spacing w:line="276" w:lineRule="auto"/>
        <w:jc w:val="both"/>
        <w:rPr>
          <w:rFonts w:ascii="Calibri" w:eastAsia="BatangChe" w:hAnsi="Calibri" w:cs="Calibri"/>
          <w:color w:val="000000"/>
        </w:rPr>
      </w:pPr>
      <w:r>
        <w:rPr>
          <w:rFonts w:ascii="Calibri" w:eastAsia="BatangChe" w:hAnsi="Calibri" w:cs="Calibri"/>
          <w:color w:val="000000"/>
        </w:rPr>
        <w:t>Backend</w:t>
      </w:r>
      <w:r>
        <w:rPr>
          <w:rFonts w:ascii="Calibri" w:eastAsia="BatangChe" w:hAnsi="Calibri" w:cs="Calibri"/>
          <w:color w:val="000000"/>
        </w:rPr>
        <w:tab/>
        <w:t xml:space="preserve">: </w:t>
      </w:r>
      <w:r w:rsidRPr="00E145E5">
        <w:rPr>
          <w:rFonts w:ascii="Calibri" w:eastAsia="BatangChe" w:hAnsi="Calibri" w:cs="Calibri"/>
          <w:color w:val="000000"/>
        </w:rPr>
        <w:t>Java, Spring Boot, REST APIs, Microservices</w:t>
      </w:r>
    </w:p>
    <w:p w14:paraId="2DE18153" w14:textId="1508AFCB" w:rsidR="00DF5B1F" w:rsidRDefault="0043509B" w:rsidP="00924458">
      <w:pPr>
        <w:spacing w:line="276" w:lineRule="auto"/>
        <w:jc w:val="both"/>
        <w:rPr>
          <w:rFonts w:ascii="Calibri" w:eastAsia="BatangChe" w:hAnsi="Calibri" w:cs="Calibri"/>
          <w:color w:val="000000"/>
        </w:rPr>
      </w:pPr>
      <w:r w:rsidRPr="00194C0C">
        <w:rPr>
          <w:rFonts w:ascii="Calibri" w:eastAsia="BatangChe" w:hAnsi="Calibri" w:cs="Calibri"/>
          <w:color w:val="000000"/>
        </w:rPr>
        <w:t>Languages</w:t>
      </w:r>
      <w:r w:rsidR="00DF5B1F" w:rsidRPr="00194C0C">
        <w:rPr>
          <w:rFonts w:ascii="Calibri" w:eastAsia="BatangChe" w:hAnsi="Calibri" w:cs="Calibri"/>
          <w:color w:val="000000"/>
        </w:rPr>
        <w:tab/>
      </w:r>
      <w:r w:rsidR="00FE061A" w:rsidRPr="00194C0C">
        <w:rPr>
          <w:rFonts w:ascii="Calibri" w:eastAsia="BatangChe" w:hAnsi="Calibri" w:cs="Calibri"/>
          <w:color w:val="000000"/>
        </w:rPr>
        <w:t xml:space="preserve">: </w:t>
      </w:r>
      <w:r w:rsidR="00B07E58">
        <w:rPr>
          <w:rFonts w:ascii="Calibri" w:eastAsia="BatangChe" w:hAnsi="Calibri" w:cs="Calibri"/>
          <w:color w:val="000000"/>
        </w:rPr>
        <w:t>JavaScript (ES6+), TypeScript</w:t>
      </w:r>
      <w:r w:rsidR="00F770C1" w:rsidRPr="00194C0C">
        <w:rPr>
          <w:rFonts w:ascii="Calibri" w:eastAsia="BatangChe" w:hAnsi="Calibri" w:cs="Calibri"/>
          <w:color w:val="000000"/>
        </w:rPr>
        <w:t xml:space="preserve"> </w:t>
      </w:r>
    </w:p>
    <w:p w14:paraId="449806EF" w14:textId="63293666" w:rsidR="00730DB3" w:rsidRDefault="00730DB3" w:rsidP="00924458">
      <w:pPr>
        <w:spacing w:line="276" w:lineRule="auto"/>
        <w:jc w:val="both"/>
        <w:rPr>
          <w:rFonts w:ascii="Calibri" w:eastAsia="BatangChe" w:hAnsi="Calibri" w:cs="Calibri"/>
          <w:color w:val="000000"/>
        </w:rPr>
      </w:pPr>
      <w:r>
        <w:rPr>
          <w:rFonts w:ascii="Calibri" w:eastAsia="BatangChe" w:hAnsi="Calibri" w:cs="Calibri"/>
          <w:color w:val="000000"/>
        </w:rPr>
        <w:t>Cloud</w:t>
      </w:r>
      <w:r>
        <w:rPr>
          <w:rFonts w:ascii="Calibri" w:eastAsia="BatangChe" w:hAnsi="Calibri" w:cs="Calibri"/>
          <w:color w:val="000000"/>
        </w:rPr>
        <w:tab/>
      </w:r>
      <w:r>
        <w:rPr>
          <w:rFonts w:ascii="Calibri" w:eastAsia="BatangChe" w:hAnsi="Calibri" w:cs="Calibri"/>
          <w:color w:val="000000"/>
        </w:rPr>
        <w:tab/>
        <w:t xml:space="preserve">: </w:t>
      </w:r>
      <w:r w:rsidR="00BB3BFA">
        <w:rPr>
          <w:rFonts w:ascii="Calibri" w:eastAsia="BatangChe" w:hAnsi="Calibri" w:cs="Calibri"/>
          <w:color w:val="000000"/>
        </w:rPr>
        <w:t>Microsoft Azure (</w:t>
      </w:r>
      <w:r w:rsidR="00E145E5" w:rsidRPr="00E145E5">
        <w:rPr>
          <w:rFonts w:ascii="Calibri" w:eastAsia="BatangChe" w:hAnsi="Calibri" w:cs="Calibri"/>
          <w:color w:val="000000"/>
        </w:rPr>
        <w:t>AZ-90</w:t>
      </w:r>
      <w:r w:rsidR="00BB3BFA">
        <w:rPr>
          <w:rFonts w:ascii="Calibri" w:eastAsia="BatangChe" w:hAnsi="Calibri" w:cs="Calibri"/>
          <w:color w:val="000000"/>
        </w:rPr>
        <w:t>0</w:t>
      </w:r>
      <w:r w:rsidR="00E145E5" w:rsidRPr="00E145E5">
        <w:rPr>
          <w:rFonts w:ascii="Calibri" w:eastAsia="BatangChe" w:hAnsi="Calibri" w:cs="Calibri"/>
          <w:color w:val="000000"/>
        </w:rPr>
        <w:t>)</w:t>
      </w:r>
      <w:r>
        <w:rPr>
          <w:rFonts w:ascii="Calibri" w:eastAsia="BatangChe" w:hAnsi="Calibri" w:cs="Calibri"/>
          <w:color w:val="000000"/>
        </w:rPr>
        <w:t>, AWS</w:t>
      </w:r>
    </w:p>
    <w:p w14:paraId="380B108E" w14:textId="2F131FFD" w:rsidR="00741D51" w:rsidRPr="00194C0C" w:rsidRDefault="00741D51" w:rsidP="00924458">
      <w:pPr>
        <w:spacing w:line="276" w:lineRule="auto"/>
        <w:jc w:val="both"/>
        <w:rPr>
          <w:rFonts w:ascii="Calibri" w:eastAsia="BatangChe" w:hAnsi="Calibri" w:cs="Calibri"/>
          <w:color w:val="000000"/>
        </w:rPr>
      </w:pPr>
      <w:r>
        <w:rPr>
          <w:rFonts w:ascii="Calibri" w:eastAsia="BatangChe" w:hAnsi="Calibri" w:cs="Calibri"/>
          <w:color w:val="000000"/>
        </w:rPr>
        <w:t>Database</w:t>
      </w:r>
      <w:r>
        <w:rPr>
          <w:rFonts w:ascii="Calibri" w:eastAsia="BatangChe" w:hAnsi="Calibri" w:cs="Calibri"/>
          <w:color w:val="000000"/>
        </w:rPr>
        <w:tab/>
        <w:t xml:space="preserve">: </w:t>
      </w:r>
      <w:r w:rsidRPr="00741D51">
        <w:rPr>
          <w:rFonts w:ascii="Calibri" w:eastAsia="BatangChe" w:hAnsi="Calibri" w:cs="Calibri"/>
          <w:color w:val="000000"/>
        </w:rPr>
        <w:t>PostgreSQL, SQL</w:t>
      </w:r>
    </w:p>
    <w:p w14:paraId="2DE18154" w14:textId="7E589D45" w:rsidR="00CA5567" w:rsidRPr="00194C0C" w:rsidRDefault="00741D51" w:rsidP="00924458">
      <w:pPr>
        <w:spacing w:line="276" w:lineRule="auto"/>
        <w:jc w:val="both"/>
        <w:rPr>
          <w:rFonts w:ascii="Calibri" w:eastAsia="BatangChe" w:hAnsi="Calibri" w:cs="Calibri"/>
          <w:color w:val="000000"/>
        </w:rPr>
      </w:pPr>
      <w:r>
        <w:rPr>
          <w:rFonts w:ascii="Calibri" w:eastAsia="BatangChe" w:hAnsi="Calibri" w:cs="Calibri"/>
          <w:color w:val="000000"/>
        </w:rPr>
        <w:t>Tools</w:t>
      </w:r>
      <w:r w:rsidR="00CA5567" w:rsidRPr="00194C0C">
        <w:rPr>
          <w:rFonts w:ascii="Calibri" w:eastAsia="BatangChe" w:hAnsi="Calibri" w:cs="Calibri"/>
          <w:color w:val="000000"/>
        </w:rPr>
        <w:tab/>
      </w:r>
      <w:r w:rsidR="00CA5567" w:rsidRPr="00194C0C">
        <w:rPr>
          <w:rFonts w:ascii="Calibri" w:eastAsia="BatangChe" w:hAnsi="Calibri" w:cs="Calibri"/>
          <w:color w:val="000000"/>
        </w:rPr>
        <w:tab/>
        <w:t>: G</w:t>
      </w:r>
      <w:r>
        <w:rPr>
          <w:rFonts w:ascii="Calibri" w:eastAsia="BatangChe" w:hAnsi="Calibri" w:cs="Calibri"/>
          <w:color w:val="000000"/>
        </w:rPr>
        <w:t>it</w:t>
      </w:r>
      <w:r w:rsidR="00690580">
        <w:rPr>
          <w:rFonts w:ascii="Calibri" w:eastAsia="BatangChe" w:hAnsi="Calibri" w:cs="Calibri"/>
          <w:color w:val="000000"/>
        </w:rPr>
        <w:t>, Azure DEVOPS</w:t>
      </w:r>
      <w:r w:rsidR="00C53C90">
        <w:rPr>
          <w:rFonts w:ascii="Calibri" w:eastAsia="BatangChe" w:hAnsi="Calibri" w:cs="Calibri"/>
          <w:color w:val="000000"/>
        </w:rPr>
        <w:t xml:space="preserve">, </w:t>
      </w:r>
      <w:r>
        <w:rPr>
          <w:rFonts w:ascii="Calibri" w:eastAsia="BatangChe" w:hAnsi="Calibri" w:cs="Calibri"/>
          <w:color w:val="000000"/>
        </w:rPr>
        <w:t>CI/CD</w:t>
      </w:r>
    </w:p>
    <w:p w14:paraId="56DD2134" w14:textId="10E4B660" w:rsidR="00730DB3" w:rsidRPr="00194C0C" w:rsidRDefault="00741D51" w:rsidP="00391F4F">
      <w:pPr>
        <w:spacing w:line="276" w:lineRule="auto"/>
        <w:jc w:val="both"/>
        <w:rPr>
          <w:rFonts w:ascii="Calibri" w:eastAsia="BatangChe" w:hAnsi="Calibri" w:cs="Calibri"/>
          <w:color w:val="000000"/>
        </w:rPr>
      </w:pPr>
      <w:r>
        <w:rPr>
          <w:rFonts w:ascii="Calibri" w:eastAsia="BatangChe" w:hAnsi="Calibri" w:cs="Calibri"/>
          <w:color w:val="000000"/>
        </w:rPr>
        <w:t>Testing</w:t>
      </w:r>
      <w:r w:rsidR="00FE061A" w:rsidRPr="00194C0C">
        <w:rPr>
          <w:rFonts w:ascii="Calibri" w:eastAsia="BatangChe" w:hAnsi="Calibri" w:cs="Calibri"/>
          <w:color w:val="000000"/>
        </w:rPr>
        <w:tab/>
      </w:r>
      <w:r w:rsidR="00FE061A" w:rsidRPr="00194C0C">
        <w:rPr>
          <w:rFonts w:ascii="Calibri" w:eastAsia="BatangChe" w:hAnsi="Calibri" w:cs="Calibri"/>
          <w:color w:val="000000"/>
        </w:rPr>
        <w:tab/>
        <w:t xml:space="preserve">: </w:t>
      </w:r>
      <w:r>
        <w:rPr>
          <w:rFonts w:ascii="Calibri" w:eastAsia="BatangChe" w:hAnsi="Calibri" w:cs="Calibri"/>
          <w:color w:val="000000"/>
        </w:rPr>
        <w:t>Jest</w:t>
      </w:r>
    </w:p>
    <w:p w14:paraId="2DE18158" w14:textId="77777777" w:rsidR="00EA0334" w:rsidRPr="00194C0C" w:rsidRDefault="00EA0334" w:rsidP="0011134F">
      <w:pPr>
        <w:spacing w:line="340" w:lineRule="exact"/>
        <w:jc w:val="both"/>
        <w:rPr>
          <w:rFonts w:ascii="Calibri" w:hAnsi="Calibri" w:cs="Calibri"/>
          <w:b/>
          <w:bCs/>
        </w:rPr>
      </w:pPr>
    </w:p>
    <w:p w14:paraId="2DE18159" w14:textId="77777777" w:rsidR="00F060C7" w:rsidRPr="00194C0C" w:rsidRDefault="0011134F" w:rsidP="00391F4F">
      <w:pPr>
        <w:spacing w:line="276" w:lineRule="auto"/>
        <w:jc w:val="both"/>
        <w:rPr>
          <w:rFonts w:ascii="Calibri" w:hAnsi="Calibri" w:cs="Calibri"/>
          <w:b/>
          <w:bCs/>
        </w:rPr>
      </w:pPr>
      <w:r w:rsidRPr="00194C0C">
        <w:rPr>
          <w:rFonts w:ascii="Calibri" w:hAnsi="Calibri" w:cs="Calibri"/>
          <w:b/>
          <w:bCs/>
        </w:rPr>
        <w:t>PROFESSIONAL EXPEREINCE</w:t>
      </w:r>
    </w:p>
    <w:p w14:paraId="5D3F27A0" w14:textId="06A5E7BE" w:rsidR="00751083" w:rsidRPr="00751083" w:rsidRDefault="00751083" w:rsidP="00391F4F">
      <w:pPr>
        <w:numPr>
          <w:ilvl w:val="0"/>
          <w:numId w:val="17"/>
        </w:numPr>
        <w:spacing w:line="276" w:lineRule="auto"/>
        <w:jc w:val="both"/>
        <w:rPr>
          <w:rFonts w:ascii="Calibri" w:hAnsi="Calibri" w:cs="Calibri"/>
          <w:b/>
          <w:bCs/>
        </w:rPr>
      </w:pPr>
      <w:r>
        <w:rPr>
          <w:rFonts w:ascii="Calibri" w:hAnsi="Calibri" w:cs="Calibri"/>
        </w:rPr>
        <w:t xml:space="preserve">Presently associated </w:t>
      </w:r>
      <w:r w:rsidR="002318E8">
        <w:rPr>
          <w:rFonts w:ascii="Calibri" w:hAnsi="Calibri" w:cs="Calibri"/>
        </w:rPr>
        <w:t>with</w:t>
      </w:r>
      <w:r>
        <w:rPr>
          <w:rFonts w:ascii="Calibri" w:hAnsi="Calibri" w:cs="Calibri"/>
        </w:rPr>
        <w:t xml:space="preserve"> Fujitsu India</w:t>
      </w:r>
      <w:r w:rsidR="00666C95">
        <w:rPr>
          <w:rFonts w:ascii="Calibri" w:hAnsi="Calibri" w:cs="Calibri"/>
        </w:rPr>
        <w:t xml:space="preserve"> at </w:t>
      </w:r>
      <w:r w:rsidR="00C36E7C">
        <w:rPr>
          <w:rFonts w:ascii="Calibri" w:hAnsi="Calibri" w:cs="Calibri"/>
        </w:rPr>
        <w:t>Chennai</w:t>
      </w:r>
      <w:r>
        <w:rPr>
          <w:rFonts w:ascii="Calibri" w:hAnsi="Calibri" w:cs="Calibri"/>
        </w:rPr>
        <w:t xml:space="preserve"> as Senior Application Developer </w:t>
      </w:r>
      <w:r w:rsidR="00742F1C">
        <w:rPr>
          <w:rFonts w:ascii="Calibri" w:hAnsi="Calibri" w:cs="Calibri"/>
        </w:rPr>
        <w:t>from</w:t>
      </w:r>
      <w:r>
        <w:rPr>
          <w:rFonts w:ascii="Calibri" w:hAnsi="Calibri" w:cs="Calibri"/>
        </w:rPr>
        <w:t xml:space="preserve"> Feb’2022</w:t>
      </w:r>
    </w:p>
    <w:p w14:paraId="2DE1815A" w14:textId="614F3C81" w:rsidR="00B87681" w:rsidRPr="00194C0C" w:rsidRDefault="00751083" w:rsidP="00391F4F">
      <w:pPr>
        <w:numPr>
          <w:ilvl w:val="0"/>
          <w:numId w:val="17"/>
        </w:numPr>
        <w:spacing w:line="276" w:lineRule="auto"/>
        <w:jc w:val="both"/>
        <w:rPr>
          <w:rFonts w:ascii="Calibri" w:hAnsi="Calibri" w:cs="Calibri"/>
          <w:b/>
          <w:bCs/>
        </w:rPr>
      </w:pPr>
      <w:r>
        <w:rPr>
          <w:rFonts w:ascii="Calibri" w:hAnsi="Calibri" w:cs="Calibri"/>
        </w:rPr>
        <w:t>Worked in</w:t>
      </w:r>
      <w:r w:rsidR="001C0250" w:rsidRPr="00194C0C">
        <w:rPr>
          <w:rFonts w:ascii="Calibri" w:hAnsi="Calibri" w:cs="Calibri"/>
        </w:rPr>
        <w:t xml:space="preserve"> L&amp;T Infotech</w:t>
      </w:r>
      <w:r w:rsidR="00666C95">
        <w:rPr>
          <w:rFonts w:ascii="Calibri" w:hAnsi="Calibri" w:cs="Calibri"/>
        </w:rPr>
        <w:t>, Chennai</w:t>
      </w:r>
      <w:r w:rsidR="001C0250" w:rsidRPr="00194C0C">
        <w:rPr>
          <w:rFonts w:ascii="Calibri" w:hAnsi="Calibri" w:cs="Calibri"/>
        </w:rPr>
        <w:t xml:space="preserve"> as Senior Software Engineer from May’2019 to </w:t>
      </w:r>
      <w:r w:rsidR="004970C0">
        <w:rPr>
          <w:rFonts w:ascii="Calibri" w:hAnsi="Calibri" w:cs="Calibri"/>
        </w:rPr>
        <w:t>Jan’2022</w:t>
      </w:r>
    </w:p>
    <w:p w14:paraId="2DE1815B" w14:textId="5F81B38D" w:rsidR="001C0250" w:rsidRPr="001F7295" w:rsidRDefault="001C0250" w:rsidP="00391F4F">
      <w:pPr>
        <w:numPr>
          <w:ilvl w:val="0"/>
          <w:numId w:val="17"/>
        </w:numPr>
        <w:spacing w:line="276" w:lineRule="auto"/>
        <w:jc w:val="both"/>
        <w:rPr>
          <w:rFonts w:ascii="Calibri" w:hAnsi="Calibri" w:cs="Calibri"/>
          <w:b/>
          <w:bCs/>
        </w:rPr>
      </w:pPr>
      <w:r w:rsidRPr="00194C0C">
        <w:rPr>
          <w:rFonts w:ascii="Calibri" w:hAnsi="Calibri" w:cs="Calibri"/>
        </w:rPr>
        <w:t xml:space="preserve">Worked </w:t>
      </w:r>
      <w:r w:rsidR="00751083">
        <w:rPr>
          <w:rFonts w:ascii="Calibri" w:hAnsi="Calibri" w:cs="Calibri"/>
        </w:rPr>
        <w:t>in</w:t>
      </w:r>
      <w:r w:rsidRPr="00194C0C">
        <w:rPr>
          <w:rFonts w:ascii="Calibri" w:hAnsi="Calibri" w:cs="Calibri"/>
        </w:rPr>
        <w:t xml:space="preserve"> SPi Global</w:t>
      </w:r>
      <w:r w:rsidR="00666C95">
        <w:rPr>
          <w:rFonts w:ascii="Calibri" w:hAnsi="Calibri" w:cs="Calibri"/>
        </w:rPr>
        <w:t>, Chennai</w:t>
      </w:r>
      <w:r w:rsidR="00333770">
        <w:rPr>
          <w:rFonts w:ascii="Calibri" w:hAnsi="Calibri" w:cs="Calibri"/>
        </w:rPr>
        <w:t xml:space="preserve"> </w:t>
      </w:r>
      <w:r w:rsidRPr="00194C0C">
        <w:rPr>
          <w:rFonts w:ascii="Calibri" w:hAnsi="Calibri" w:cs="Calibri"/>
        </w:rPr>
        <w:t>as Developer from Oct’2017 to May’2019</w:t>
      </w:r>
    </w:p>
    <w:p w14:paraId="1F1D9586" w14:textId="77777777" w:rsidR="000B4D11" w:rsidRDefault="000B4D11" w:rsidP="00581394">
      <w:pPr>
        <w:spacing w:line="360" w:lineRule="auto"/>
        <w:jc w:val="both"/>
        <w:rPr>
          <w:rFonts w:ascii="Calibri" w:hAnsi="Calibri" w:cs="Calibri"/>
        </w:rPr>
      </w:pPr>
    </w:p>
    <w:p w14:paraId="124ADF00" w14:textId="513FFEC4" w:rsidR="00F97627" w:rsidRDefault="007107B8" w:rsidP="00581394">
      <w:pPr>
        <w:spacing w:line="360" w:lineRule="auto"/>
        <w:jc w:val="both"/>
        <w:rPr>
          <w:rFonts w:ascii="Calibri" w:eastAsia="BatangChe" w:hAnsi="Calibri" w:cs="Calibri"/>
          <w:b/>
          <w:bCs/>
          <w:color w:val="000000"/>
        </w:rPr>
      </w:pPr>
      <w:r w:rsidRPr="00194C0C">
        <w:rPr>
          <w:rFonts w:ascii="Calibri" w:eastAsia="BatangChe" w:hAnsi="Calibri" w:cs="Calibri"/>
          <w:b/>
          <w:bCs/>
          <w:color w:val="000000"/>
        </w:rPr>
        <w:t>PROJECT SUMMARY</w:t>
      </w:r>
    </w:p>
    <w:p w14:paraId="7F3EEF17" w14:textId="465F268A" w:rsidR="00F97627" w:rsidRPr="00194C0C" w:rsidRDefault="00F97627" w:rsidP="00F97627">
      <w:pPr>
        <w:spacing w:line="340" w:lineRule="exact"/>
        <w:jc w:val="both"/>
        <w:rPr>
          <w:rFonts w:ascii="Calibri" w:eastAsia="BatangChe" w:hAnsi="Calibri" w:cs="Calibri"/>
          <w:b/>
          <w:bCs/>
          <w:color w:val="000000"/>
        </w:rPr>
      </w:pPr>
      <w:r w:rsidRPr="00194C0C">
        <w:rPr>
          <w:rFonts w:ascii="Calibri" w:eastAsia="BatangChe" w:hAnsi="Calibri" w:cs="Calibri"/>
          <w:b/>
          <w:bCs/>
          <w:color w:val="000000"/>
        </w:rPr>
        <w:t>Project Name</w:t>
      </w:r>
      <w:r w:rsidRPr="00194C0C">
        <w:rPr>
          <w:rFonts w:ascii="Calibri" w:eastAsia="BatangChe" w:hAnsi="Calibri" w:cs="Calibri"/>
          <w:b/>
          <w:bCs/>
          <w:color w:val="000000"/>
        </w:rPr>
        <w:tab/>
        <w:t xml:space="preserve">: </w:t>
      </w:r>
      <w:r>
        <w:rPr>
          <w:rFonts w:ascii="Calibri" w:eastAsia="BatangChe" w:hAnsi="Calibri" w:cs="Calibri"/>
          <w:b/>
          <w:bCs/>
          <w:color w:val="000000"/>
        </w:rPr>
        <w:t>On Demand Bus Service</w:t>
      </w:r>
    </w:p>
    <w:p w14:paraId="2C673048" w14:textId="19F9C504" w:rsidR="00F97627" w:rsidRPr="00A1389F" w:rsidRDefault="00F97627" w:rsidP="00F97627">
      <w:pPr>
        <w:spacing w:line="340" w:lineRule="exact"/>
        <w:jc w:val="both"/>
        <w:rPr>
          <w:rFonts w:ascii="Calibri" w:eastAsia="BatangChe" w:hAnsi="Calibri" w:cs="Calibri"/>
          <w:b/>
          <w:bCs/>
          <w:color w:val="000000"/>
        </w:rPr>
      </w:pPr>
      <w:r w:rsidRPr="00194C0C">
        <w:rPr>
          <w:rFonts w:ascii="Calibri" w:eastAsia="BatangChe" w:hAnsi="Calibri" w:cs="Calibri"/>
          <w:b/>
          <w:bCs/>
          <w:color w:val="000000"/>
        </w:rPr>
        <w:t>Domain</w:t>
      </w:r>
      <w:r w:rsidR="0073063E">
        <w:rPr>
          <w:rFonts w:ascii="Calibri" w:eastAsia="BatangChe" w:hAnsi="Calibri" w:cs="Calibri"/>
          <w:b/>
          <w:bCs/>
          <w:color w:val="000000"/>
        </w:rPr>
        <w:tab/>
      </w:r>
      <w:r w:rsidRPr="00194C0C">
        <w:rPr>
          <w:rFonts w:ascii="Calibri" w:eastAsia="BatangChe" w:hAnsi="Calibri" w:cs="Calibri"/>
          <w:b/>
          <w:bCs/>
          <w:color w:val="000000"/>
        </w:rPr>
        <w:t xml:space="preserve">: </w:t>
      </w:r>
      <w:r w:rsidR="00A1389F" w:rsidRPr="00A1389F">
        <w:rPr>
          <w:rFonts w:ascii="Calibri" w:eastAsia="BatangChe" w:hAnsi="Calibri" w:cs="Calibri"/>
          <w:color w:val="000000"/>
        </w:rPr>
        <w:t>Transportation / Smart Mobility (Demand Responsive Transport – DRT)</w:t>
      </w:r>
    </w:p>
    <w:p w14:paraId="0A638CDA" w14:textId="4C08124C" w:rsidR="00FD3A59" w:rsidRPr="00B44B02" w:rsidRDefault="00F97627" w:rsidP="006911B8">
      <w:pPr>
        <w:spacing w:line="340" w:lineRule="exact"/>
        <w:jc w:val="both"/>
        <w:rPr>
          <w:rFonts w:ascii="Calibri" w:eastAsia="BatangChe" w:hAnsi="Calibri" w:cs="Calibri"/>
          <w:bCs/>
          <w:color w:val="000000"/>
        </w:rPr>
      </w:pPr>
      <w:r w:rsidRPr="007767F1">
        <w:rPr>
          <w:rFonts w:ascii="Calibri" w:hAnsi="Calibri" w:cs="Calibri"/>
          <w:b/>
          <w:lang w:val="en-GB"/>
        </w:rPr>
        <w:t>Environment</w:t>
      </w:r>
      <w:r w:rsidRPr="00194C0C">
        <w:rPr>
          <w:rFonts w:ascii="Calibri" w:eastAsia="BatangChe" w:hAnsi="Calibri" w:cs="Calibri"/>
          <w:bCs/>
          <w:color w:val="000000"/>
        </w:rPr>
        <w:tab/>
      </w:r>
      <w:r w:rsidRPr="0073063E">
        <w:rPr>
          <w:rFonts w:ascii="Calibri" w:eastAsia="BatangChe" w:hAnsi="Calibri" w:cs="Calibri"/>
          <w:b/>
          <w:color w:val="000000"/>
        </w:rPr>
        <w:t>:</w:t>
      </w:r>
      <w:r w:rsidRPr="00194C0C">
        <w:rPr>
          <w:rFonts w:ascii="Calibri" w:eastAsia="BatangChe" w:hAnsi="Calibri" w:cs="Calibri"/>
          <w:bCs/>
          <w:color w:val="000000"/>
        </w:rPr>
        <w:t xml:space="preserve"> </w:t>
      </w:r>
      <w:r w:rsidR="00AA546F" w:rsidRPr="00AA546F">
        <w:rPr>
          <w:rFonts w:ascii="Calibri" w:eastAsia="BatangChe" w:hAnsi="Calibri" w:cs="Calibri"/>
          <w:bCs/>
          <w:color w:val="000000"/>
        </w:rPr>
        <w:t>React.js, Java, Spring Boot, REST APIs, PostgreSQL, HTML5, CSS3, JavaScript, Tailwind CSS</w:t>
      </w:r>
    </w:p>
    <w:p w14:paraId="4847D802" w14:textId="370D0AC9" w:rsidR="001B41ED" w:rsidRDefault="00F97627" w:rsidP="006911B8">
      <w:pPr>
        <w:spacing w:line="340" w:lineRule="exact"/>
        <w:jc w:val="both"/>
        <w:rPr>
          <w:rFonts w:ascii="Calibri" w:eastAsia="BatangChe" w:hAnsi="Calibri" w:cs="Calibri"/>
          <w:color w:val="000000"/>
        </w:rPr>
      </w:pPr>
      <w:r w:rsidRPr="00EC7BE7">
        <w:rPr>
          <w:rFonts w:ascii="Calibri" w:eastAsia="BatangChe" w:hAnsi="Calibri" w:cs="Calibri"/>
          <w:b/>
          <w:color w:val="000000"/>
        </w:rPr>
        <w:lastRenderedPageBreak/>
        <w:t>Description</w:t>
      </w:r>
      <w:r w:rsidR="00EC7BE7">
        <w:rPr>
          <w:rFonts w:ascii="Calibri" w:eastAsia="BatangChe" w:hAnsi="Calibri" w:cs="Calibri"/>
          <w:bCs/>
          <w:color w:val="000000"/>
        </w:rPr>
        <w:tab/>
      </w:r>
      <w:r w:rsidRPr="00EC7BE7">
        <w:rPr>
          <w:rFonts w:ascii="Calibri" w:eastAsia="BatangChe" w:hAnsi="Calibri" w:cs="Calibri"/>
          <w:b/>
          <w:color w:val="000000"/>
        </w:rPr>
        <w:t>:</w:t>
      </w:r>
      <w:r w:rsidRPr="00194C0C">
        <w:rPr>
          <w:rFonts w:ascii="Calibri" w:eastAsia="BatangChe" w:hAnsi="Calibri" w:cs="Calibri"/>
          <w:bCs/>
          <w:color w:val="000000"/>
        </w:rPr>
        <w:t xml:space="preserve"> </w:t>
      </w:r>
      <w:r w:rsidR="00AA546F" w:rsidRPr="00AA546F">
        <w:rPr>
          <w:rFonts w:ascii="Calibri" w:eastAsia="BatangChe" w:hAnsi="Calibri" w:cs="Calibri"/>
          <w:bCs/>
          <w:color w:val="000000"/>
        </w:rPr>
        <w:t>The On-Demand Bus Service is a smart mobility application developed for the Japanese transportation ecosystem, enabling flexible public transit based on passenger requests rather than fixed routes or schedules. The system allows users to book rides through a web platform while the backend services dynamically manage route planning, vehicle allocation, and real-time transit operations using RESTful APIs. Designed for rural and suburban regions with aging populations and limited transportation access, the application enhances operational efficiency, improves passenger mobility, and supports modern Mobility-as-a-Service (MaaS) initiatives through real-time tracking and centralized transport management.</w:t>
      </w:r>
    </w:p>
    <w:p w14:paraId="347551A5" w14:textId="77777777" w:rsidR="006911B8" w:rsidRPr="006911B8" w:rsidRDefault="006911B8" w:rsidP="006911B8">
      <w:pPr>
        <w:spacing w:line="340" w:lineRule="exact"/>
        <w:jc w:val="both"/>
        <w:rPr>
          <w:rFonts w:ascii="Calibri" w:eastAsia="BatangChe" w:hAnsi="Calibri" w:cs="Calibri"/>
          <w:color w:val="000000"/>
        </w:rPr>
      </w:pPr>
    </w:p>
    <w:p w14:paraId="18575A21" w14:textId="6A296E17" w:rsidR="004D1656" w:rsidRPr="00194C0C" w:rsidRDefault="00F97627" w:rsidP="00F97627">
      <w:pPr>
        <w:spacing w:line="360" w:lineRule="auto"/>
        <w:jc w:val="both"/>
        <w:rPr>
          <w:rFonts w:ascii="Calibri" w:hAnsi="Calibri" w:cs="Calibri"/>
          <w:b/>
          <w:bCs/>
        </w:rPr>
      </w:pPr>
      <w:r w:rsidRPr="00194C0C">
        <w:rPr>
          <w:rFonts w:ascii="Calibri" w:hAnsi="Calibri" w:cs="Calibri"/>
          <w:b/>
          <w:bCs/>
        </w:rPr>
        <w:t>Roles and Responsibility</w:t>
      </w:r>
    </w:p>
    <w:p w14:paraId="61B6FF49" w14:textId="3F88F07E" w:rsidR="004D1656" w:rsidRDefault="006911B8" w:rsidP="00F97627">
      <w:pPr>
        <w:numPr>
          <w:ilvl w:val="0"/>
          <w:numId w:val="15"/>
        </w:numPr>
        <w:spacing w:line="340" w:lineRule="exact"/>
        <w:jc w:val="both"/>
        <w:rPr>
          <w:rFonts w:ascii="Calibri" w:eastAsia="BatangChe" w:hAnsi="Calibri" w:cs="Calibri"/>
          <w:color w:val="000000"/>
        </w:rPr>
      </w:pPr>
      <w:r w:rsidRPr="006911B8">
        <w:rPr>
          <w:rFonts w:ascii="Calibri" w:eastAsia="BatangChe" w:hAnsi="Calibri" w:cs="Calibri"/>
          <w:color w:val="000000"/>
        </w:rPr>
        <w:t>Developed a Single Page Application (SPA) using React.js integrated with Java Spring Boot backend services to deliver scalable and high-performance web applications</w:t>
      </w:r>
      <w:r>
        <w:rPr>
          <w:rFonts w:ascii="Calibri" w:eastAsia="BatangChe" w:hAnsi="Calibri" w:cs="Calibri"/>
          <w:color w:val="000000"/>
        </w:rPr>
        <w:t>.</w:t>
      </w:r>
    </w:p>
    <w:p w14:paraId="3374ACEE" w14:textId="08BB2462" w:rsidR="006736FD" w:rsidRDefault="006736FD" w:rsidP="00F97627">
      <w:pPr>
        <w:numPr>
          <w:ilvl w:val="0"/>
          <w:numId w:val="15"/>
        </w:numPr>
        <w:spacing w:line="340" w:lineRule="exact"/>
        <w:jc w:val="both"/>
        <w:rPr>
          <w:rFonts w:ascii="Calibri" w:eastAsia="BatangChe" w:hAnsi="Calibri" w:cs="Calibri"/>
          <w:color w:val="000000"/>
        </w:rPr>
      </w:pPr>
      <w:r w:rsidRPr="006736FD">
        <w:rPr>
          <w:rFonts w:ascii="Calibri" w:eastAsia="BatangChe" w:hAnsi="Calibri" w:cs="Calibri"/>
          <w:color w:val="000000"/>
        </w:rPr>
        <w:t>Optimized application structure to handle high concurrent user traffic efficiently.</w:t>
      </w:r>
    </w:p>
    <w:p w14:paraId="1B6CFC55" w14:textId="47D0E1D6" w:rsidR="00F97627" w:rsidRPr="00591E34" w:rsidRDefault="006911B8" w:rsidP="00F97627">
      <w:pPr>
        <w:numPr>
          <w:ilvl w:val="0"/>
          <w:numId w:val="15"/>
        </w:numPr>
        <w:spacing w:line="340" w:lineRule="exact"/>
        <w:jc w:val="both"/>
        <w:rPr>
          <w:rFonts w:ascii="Calibri" w:eastAsia="BatangChe" w:hAnsi="Calibri" w:cs="Calibri"/>
          <w:color w:val="000000"/>
        </w:rPr>
      </w:pPr>
      <w:r w:rsidRPr="006911B8">
        <w:rPr>
          <w:rFonts w:ascii="Calibri" w:eastAsia="BatangChe" w:hAnsi="Calibri" w:cs="Calibri"/>
          <w:color w:val="000000"/>
        </w:rPr>
        <w:t>Collaborated closely with Business Analysts (BA) to gather functional requirements and establish the initial project architecture and structure</w:t>
      </w:r>
      <w:r w:rsidR="00F97627" w:rsidRPr="00591E34">
        <w:rPr>
          <w:rFonts w:ascii="Calibri" w:eastAsia="BatangChe" w:hAnsi="Calibri" w:cs="Calibri"/>
          <w:color w:val="000000"/>
        </w:rPr>
        <w:t xml:space="preserve">. </w:t>
      </w:r>
    </w:p>
    <w:p w14:paraId="5814F524" w14:textId="0D2B5E4E" w:rsidR="003A35B5" w:rsidRDefault="003A35B5" w:rsidP="00F97627">
      <w:pPr>
        <w:numPr>
          <w:ilvl w:val="0"/>
          <w:numId w:val="15"/>
        </w:numPr>
        <w:spacing w:line="340" w:lineRule="exact"/>
        <w:jc w:val="both"/>
        <w:rPr>
          <w:rFonts w:ascii="Calibri" w:eastAsia="BatangChe" w:hAnsi="Calibri" w:cs="Calibri"/>
          <w:bCs/>
          <w:color w:val="000000"/>
        </w:rPr>
      </w:pPr>
      <w:r w:rsidRPr="003A35B5">
        <w:rPr>
          <w:rFonts w:ascii="Calibri" w:eastAsia="BatangChe" w:hAnsi="Calibri" w:cs="Calibri"/>
          <w:bCs/>
          <w:color w:val="000000"/>
        </w:rPr>
        <w:t>Defined technology stack and contributed to architectural decisions for scalable microservice-based applications.</w:t>
      </w:r>
    </w:p>
    <w:p w14:paraId="4113CD00" w14:textId="1766A6AD" w:rsidR="00F97627" w:rsidRDefault="0058327E" w:rsidP="00F97627">
      <w:pPr>
        <w:numPr>
          <w:ilvl w:val="0"/>
          <w:numId w:val="15"/>
        </w:numPr>
        <w:spacing w:line="340" w:lineRule="exact"/>
        <w:jc w:val="both"/>
        <w:rPr>
          <w:rFonts w:ascii="Calibri" w:eastAsia="BatangChe" w:hAnsi="Calibri" w:cs="Calibri"/>
          <w:bCs/>
          <w:color w:val="000000"/>
        </w:rPr>
      </w:pPr>
      <w:r w:rsidRPr="0058327E">
        <w:rPr>
          <w:rFonts w:ascii="Calibri" w:eastAsia="BatangChe" w:hAnsi="Calibri" w:cs="Calibri"/>
          <w:bCs/>
          <w:color w:val="000000"/>
        </w:rPr>
        <w:t xml:space="preserve">Led a team of </w:t>
      </w:r>
      <w:r w:rsidRPr="0058327E">
        <w:rPr>
          <w:rFonts w:ascii="Calibri" w:eastAsia="BatangChe" w:hAnsi="Calibri" w:cs="Calibri"/>
          <w:color w:val="000000"/>
        </w:rPr>
        <w:t>4 developers</w:t>
      </w:r>
      <w:r w:rsidRPr="0058327E">
        <w:rPr>
          <w:rFonts w:ascii="Calibri" w:eastAsia="BatangChe" w:hAnsi="Calibri" w:cs="Calibri"/>
          <w:bCs/>
          <w:color w:val="000000"/>
        </w:rPr>
        <w:t>, performing code reviews to ensure code quality, consistency, and adherence to development standards</w:t>
      </w:r>
      <w:r w:rsidR="00F97627">
        <w:rPr>
          <w:rFonts w:ascii="Calibri" w:eastAsia="BatangChe" w:hAnsi="Calibri" w:cs="Calibri"/>
          <w:bCs/>
          <w:color w:val="000000"/>
        </w:rPr>
        <w:t>.</w:t>
      </w:r>
    </w:p>
    <w:p w14:paraId="57BCC0D7" w14:textId="09B45CA1" w:rsidR="00F97627" w:rsidRDefault="00842B2B" w:rsidP="00F97627">
      <w:pPr>
        <w:numPr>
          <w:ilvl w:val="0"/>
          <w:numId w:val="15"/>
        </w:numPr>
        <w:spacing w:line="340" w:lineRule="exact"/>
        <w:jc w:val="both"/>
        <w:rPr>
          <w:rFonts w:ascii="Calibri" w:eastAsia="BatangChe" w:hAnsi="Calibri" w:cs="Calibri"/>
          <w:bCs/>
          <w:color w:val="000000"/>
        </w:rPr>
      </w:pPr>
      <w:r w:rsidRPr="00842B2B">
        <w:rPr>
          <w:rFonts w:ascii="Calibri" w:eastAsia="BatangChe" w:hAnsi="Calibri" w:cs="Calibri"/>
          <w:bCs/>
          <w:color w:val="000000"/>
        </w:rPr>
        <w:t>Led peer code reviews ensuring adherence to coding standards, best practices, and clean architecture principles</w:t>
      </w:r>
    </w:p>
    <w:p w14:paraId="28DF46BF" w14:textId="0B0C737E" w:rsidR="00842B2B" w:rsidRDefault="00842B2B" w:rsidP="00F97627">
      <w:pPr>
        <w:numPr>
          <w:ilvl w:val="0"/>
          <w:numId w:val="15"/>
        </w:numPr>
        <w:spacing w:line="340" w:lineRule="exact"/>
        <w:jc w:val="both"/>
        <w:rPr>
          <w:rFonts w:ascii="Calibri" w:eastAsia="BatangChe" w:hAnsi="Calibri" w:cs="Calibri"/>
          <w:bCs/>
          <w:color w:val="000000"/>
        </w:rPr>
      </w:pPr>
      <w:r w:rsidRPr="00842B2B">
        <w:rPr>
          <w:rFonts w:ascii="Calibri" w:eastAsia="BatangChe" w:hAnsi="Calibri" w:cs="Calibri"/>
          <w:bCs/>
          <w:color w:val="000000"/>
        </w:rPr>
        <w:t>Established reusable coding patterns improving overall code quality and consistency.</w:t>
      </w:r>
    </w:p>
    <w:p w14:paraId="77437089" w14:textId="2B74EA06" w:rsidR="00E926E7" w:rsidRDefault="00E62B52" w:rsidP="00E926E7">
      <w:pPr>
        <w:numPr>
          <w:ilvl w:val="0"/>
          <w:numId w:val="15"/>
        </w:numPr>
        <w:spacing w:line="340" w:lineRule="exact"/>
        <w:jc w:val="both"/>
        <w:rPr>
          <w:rFonts w:ascii="Calibri" w:eastAsia="BatangChe" w:hAnsi="Calibri" w:cs="Calibri"/>
          <w:bCs/>
          <w:color w:val="000000"/>
        </w:rPr>
      </w:pPr>
      <w:r w:rsidRPr="00E62B52">
        <w:rPr>
          <w:rFonts w:ascii="Calibri" w:eastAsia="BatangChe" w:hAnsi="Calibri" w:cs="Calibri"/>
          <w:bCs/>
          <w:color w:val="000000"/>
        </w:rPr>
        <w:t>Mentored junior developers through technical guidance, pair programming, and architecture discussions.</w:t>
      </w:r>
    </w:p>
    <w:p w14:paraId="7DF5D12F" w14:textId="77777777" w:rsidR="002D7459" w:rsidRPr="003234B8" w:rsidRDefault="002D7459" w:rsidP="002D7459">
      <w:pPr>
        <w:spacing w:line="340" w:lineRule="exact"/>
        <w:ind w:left="360"/>
        <w:jc w:val="both"/>
        <w:rPr>
          <w:rFonts w:ascii="Calibri" w:eastAsia="BatangChe" w:hAnsi="Calibri" w:cs="Calibri"/>
          <w:bCs/>
          <w:color w:val="000000"/>
        </w:rPr>
      </w:pPr>
    </w:p>
    <w:p w14:paraId="2DE18160" w14:textId="5E4AD111" w:rsidR="008669A9" w:rsidRPr="00194C0C" w:rsidRDefault="008669A9" w:rsidP="00E926E7">
      <w:pPr>
        <w:spacing w:line="340" w:lineRule="exact"/>
        <w:jc w:val="both"/>
        <w:rPr>
          <w:rFonts w:ascii="Calibri" w:eastAsia="BatangChe" w:hAnsi="Calibri" w:cs="Calibri"/>
          <w:b/>
          <w:bCs/>
          <w:color w:val="000000"/>
        </w:rPr>
      </w:pPr>
      <w:r w:rsidRPr="00194C0C">
        <w:rPr>
          <w:rFonts w:ascii="Calibri" w:eastAsia="BatangChe" w:hAnsi="Calibri" w:cs="Calibri"/>
          <w:b/>
          <w:bCs/>
          <w:color w:val="000000"/>
        </w:rPr>
        <w:t>Project Name</w:t>
      </w:r>
      <w:r w:rsidRPr="00194C0C">
        <w:rPr>
          <w:rFonts w:ascii="Calibri" w:eastAsia="BatangChe" w:hAnsi="Calibri" w:cs="Calibri"/>
          <w:b/>
          <w:bCs/>
          <w:color w:val="000000"/>
        </w:rPr>
        <w:tab/>
        <w:t>: EIP 4.0</w:t>
      </w:r>
    </w:p>
    <w:p w14:paraId="2DE18161" w14:textId="562BF6F9" w:rsidR="00B71FEC" w:rsidRPr="00194C0C" w:rsidRDefault="00B71FEC" w:rsidP="008669A9">
      <w:pPr>
        <w:spacing w:line="340" w:lineRule="exact"/>
        <w:jc w:val="both"/>
        <w:rPr>
          <w:rFonts w:ascii="Calibri" w:eastAsia="BatangChe" w:hAnsi="Calibri" w:cs="Calibri"/>
          <w:color w:val="000000"/>
        </w:rPr>
      </w:pPr>
      <w:r w:rsidRPr="00194C0C">
        <w:rPr>
          <w:rFonts w:ascii="Calibri" w:eastAsia="BatangChe" w:hAnsi="Calibri" w:cs="Calibri"/>
          <w:b/>
          <w:bCs/>
          <w:color w:val="000000"/>
        </w:rPr>
        <w:t>Domain</w:t>
      </w:r>
      <w:r w:rsidR="005428EF">
        <w:rPr>
          <w:rFonts w:ascii="Calibri" w:eastAsia="BatangChe" w:hAnsi="Calibri" w:cs="Calibri"/>
          <w:b/>
          <w:bCs/>
          <w:color w:val="000000"/>
        </w:rPr>
        <w:tab/>
      </w:r>
      <w:r w:rsidRPr="00194C0C">
        <w:rPr>
          <w:rFonts w:ascii="Calibri" w:eastAsia="BatangChe" w:hAnsi="Calibri" w:cs="Calibri"/>
          <w:b/>
          <w:bCs/>
          <w:color w:val="000000"/>
        </w:rPr>
        <w:t xml:space="preserve">: </w:t>
      </w:r>
      <w:r w:rsidRPr="00194C0C">
        <w:rPr>
          <w:rFonts w:ascii="Calibri" w:eastAsia="BatangChe" w:hAnsi="Calibri" w:cs="Calibri"/>
          <w:color w:val="000000"/>
        </w:rPr>
        <w:t>Finance</w:t>
      </w:r>
    </w:p>
    <w:p w14:paraId="2DE18162" w14:textId="10EFAA12" w:rsidR="008669A9" w:rsidRPr="00194C0C" w:rsidRDefault="008669A9" w:rsidP="008669A9">
      <w:pPr>
        <w:spacing w:line="340" w:lineRule="exact"/>
        <w:jc w:val="both"/>
        <w:rPr>
          <w:rFonts w:ascii="Calibri" w:eastAsia="BatangChe" w:hAnsi="Calibri" w:cs="Calibri"/>
          <w:bCs/>
          <w:color w:val="000000"/>
        </w:rPr>
      </w:pPr>
      <w:r w:rsidRPr="005428EF">
        <w:rPr>
          <w:rFonts w:ascii="Calibri" w:hAnsi="Calibri" w:cs="Calibri"/>
          <w:b/>
          <w:lang w:val="en-GB"/>
        </w:rPr>
        <w:t>Environment</w:t>
      </w:r>
      <w:r w:rsidRPr="00194C0C">
        <w:rPr>
          <w:rFonts w:ascii="Calibri" w:eastAsia="BatangChe" w:hAnsi="Calibri" w:cs="Calibri"/>
          <w:bCs/>
          <w:color w:val="000000"/>
        </w:rPr>
        <w:tab/>
      </w:r>
      <w:r w:rsidRPr="005428EF">
        <w:rPr>
          <w:rFonts w:ascii="Calibri" w:eastAsia="BatangChe" w:hAnsi="Calibri" w:cs="Calibri"/>
          <w:b/>
          <w:color w:val="000000"/>
        </w:rPr>
        <w:t>:</w:t>
      </w:r>
      <w:r w:rsidRPr="00194C0C">
        <w:rPr>
          <w:rFonts w:ascii="Calibri" w:eastAsia="BatangChe" w:hAnsi="Calibri" w:cs="Calibri"/>
          <w:bCs/>
          <w:color w:val="000000"/>
        </w:rPr>
        <w:t xml:space="preserve"> </w:t>
      </w:r>
      <w:r w:rsidR="00991362" w:rsidRPr="00194C0C">
        <w:rPr>
          <w:rFonts w:ascii="Calibri" w:eastAsia="BatangChe" w:hAnsi="Calibri" w:cs="Calibri"/>
          <w:bCs/>
          <w:color w:val="000000"/>
        </w:rPr>
        <w:t>Angular 8</w:t>
      </w:r>
      <w:r w:rsidR="00331F63">
        <w:rPr>
          <w:rFonts w:ascii="Calibri" w:eastAsia="BatangChe" w:hAnsi="Calibri" w:cs="Calibri"/>
          <w:bCs/>
          <w:color w:val="000000"/>
        </w:rPr>
        <w:t>, HTML 5, CSS</w:t>
      </w:r>
      <w:r w:rsidR="00D127D7">
        <w:rPr>
          <w:rFonts w:ascii="Calibri" w:eastAsia="BatangChe" w:hAnsi="Calibri" w:cs="Calibri"/>
          <w:bCs/>
          <w:color w:val="000000"/>
        </w:rPr>
        <w:t>, Azure</w:t>
      </w:r>
    </w:p>
    <w:p w14:paraId="2DE18163" w14:textId="0DA43A8B" w:rsidR="008669A9" w:rsidRDefault="00E82C6D" w:rsidP="008669A9">
      <w:pPr>
        <w:spacing w:line="340" w:lineRule="exact"/>
        <w:jc w:val="both"/>
        <w:rPr>
          <w:rFonts w:ascii="Calibri" w:eastAsia="BatangChe" w:hAnsi="Calibri" w:cs="Calibri"/>
          <w:bCs/>
          <w:color w:val="000000"/>
        </w:rPr>
      </w:pPr>
      <w:r w:rsidRPr="00941C2C">
        <w:rPr>
          <w:rFonts w:ascii="Calibri" w:eastAsia="BatangChe" w:hAnsi="Calibri" w:cs="Calibri"/>
          <w:b/>
          <w:color w:val="000000"/>
        </w:rPr>
        <w:t>Description</w:t>
      </w:r>
      <w:r w:rsidR="00941C2C">
        <w:rPr>
          <w:rFonts w:ascii="Calibri" w:eastAsia="BatangChe" w:hAnsi="Calibri" w:cs="Calibri"/>
          <w:bCs/>
          <w:color w:val="000000"/>
        </w:rPr>
        <w:tab/>
      </w:r>
      <w:r w:rsidRPr="00941C2C">
        <w:rPr>
          <w:rFonts w:ascii="Calibri" w:eastAsia="BatangChe" w:hAnsi="Calibri" w:cs="Calibri"/>
          <w:b/>
          <w:color w:val="000000"/>
        </w:rPr>
        <w:t>:</w:t>
      </w:r>
      <w:r w:rsidR="008669A9" w:rsidRPr="00194C0C">
        <w:rPr>
          <w:rFonts w:ascii="Calibri" w:eastAsia="BatangChe" w:hAnsi="Calibri" w:cs="Calibri"/>
          <w:bCs/>
          <w:color w:val="000000"/>
        </w:rPr>
        <w:t xml:space="preserve"> </w:t>
      </w:r>
      <w:r w:rsidR="00A22273" w:rsidRPr="00A22273">
        <w:rPr>
          <w:rFonts w:ascii="Calibri" w:eastAsia="BatangChe" w:hAnsi="Calibri" w:cs="Calibri"/>
          <w:color w:val="000000"/>
        </w:rPr>
        <w:t>Contributed to the development and modernization of EIP 4.0, an enterprise ERP portal integrating global construction workflows, vendors, and document management systems. Migrated Finance and SCM modules using Angular, ASP.NET Core, and SQL, improving system scalability, performance, and maintainability. Supported delivery of 250+ user stories across multiple enterprise services used by global stakeholders while collaborating with cross-functional teams to streamline business processes and enhance system architecture. Ensured high-quality application delivery by following best practices in development, testing, and deployment within an enterprise environment.</w:t>
      </w:r>
      <w:r w:rsidR="00991362" w:rsidRPr="00194C0C">
        <w:rPr>
          <w:rFonts w:ascii="Calibri" w:eastAsia="BatangChe" w:hAnsi="Calibri" w:cs="Calibri"/>
          <w:bCs/>
          <w:color w:val="000000"/>
        </w:rPr>
        <w:t xml:space="preserve"> </w:t>
      </w:r>
    </w:p>
    <w:p w14:paraId="5337E451" w14:textId="77777777" w:rsidR="0045447A" w:rsidRPr="00194C0C" w:rsidRDefault="0045447A" w:rsidP="008669A9">
      <w:pPr>
        <w:spacing w:line="340" w:lineRule="exact"/>
        <w:jc w:val="both"/>
        <w:rPr>
          <w:rFonts w:ascii="Calibri" w:eastAsia="BatangChe" w:hAnsi="Calibri" w:cs="Calibri"/>
          <w:bCs/>
          <w:color w:val="000000"/>
        </w:rPr>
      </w:pPr>
    </w:p>
    <w:p w14:paraId="2DE18164" w14:textId="77777777" w:rsidR="008669A9" w:rsidRPr="00194C0C" w:rsidRDefault="00991362" w:rsidP="00581394">
      <w:pPr>
        <w:spacing w:line="360" w:lineRule="auto"/>
        <w:jc w:val="both"/>
        <w:rPr>
          <w:rFonts w:ascii="Calibri" w:hAnsi="Calibri" w:cs="Calibri"/>
          <w:b/>
          <w:bCs/>
        </w:rPr>
      </w:pPr>
      <w:r w:rsidRPr="00194C0C">
        <w:rPr>
          <w:rFonts w:ascii="Calibri" w:hAnsi="Calibri" w:cs="Calibri"/>
          <w:b/>
          <w:bCs/>
        </w:rPr>
        <w:t>Roles and Responsibility</w:t>
      </w:r>
    </w:p>
    <w:p w14:paraId="2DE18165" w14:textId="5E7085AC" w:rsidR="00FE0ED0" w:rsidRPr="00194C0C" w:rsidRDefault="00FE0ED0" w:rsidP="00FE0ED0">
      <w:pPr>
        <w:numPr>
          <w:ilvl w:val="0"/>
          <w:numId w:val="15"/>
        </w:numPr>
        <w:spacing w:line="340" w:lineRule="exact"/>
        <w:jc w:val="both"/>
        <w:rPr>
          <w:rFonts w:ascii="Calibri" w:eastAsia="BatangChe" w:hAnsi="Calibri" w:cs="Calibri"/>
          <w:b/>
          <w:bCs/>
          <w:color w:val="000000"/>
        </w:rPr>
      </w:pPr>
      <w:r w:rsidRPr="00194C0C">
        <w:rPr>
          <w:rFonts w:ascii="Calibri" w:eastAsia="BatangChe" w:hAnsi="Calibri" w:cs="Calibri"/>
          <w:bCs/>
          <w:color w:val="000000"/>
        </w:rPr>
        <w:t xml:space="preserve">Designed and maintained streamlined, </w:t>
      </w:r>
      <w:r w:rsidR="00C67A23" w:rsidRPr="00194C0C">
        <w:rPr>
          <w:rFonts w:ascii="Calibri" w:eastAsia="BatangChe" w:hAnsi="Calibri" w:cs="Calibri"/>
          <w:bCs/>
          <w:color w:val="000000"/>
        </w:rPr>
        <w:t>reusable,</w:t>
      </w:r>
      <w:r w:rsidRPr="00194C0C">
        <w:rPr>
          <w:rFonts w:ascii="Calibri" w:eastAsia="BatangChe" w:hAnsi="Calibri" w:cs="Calibri"/>
          <w:bCs/>
          <w:color w:val="000000"/>
        </w:rPr>
        <w:t xml:space="preserve"> and reliable </w:t>
      </w:r>
      <w:r w:rsidR="008C3A65">
        <w:rPr>
          <w:rFonts w:ascii="Calibri" w:eastAsia="BatangChe" w:hAnsi="Calibri" w:cs="Calibri"/>
          <w:bCs/>
          <w:color w:val="000000"/>
        </w:rPr>
        <w:t xml:space="preserve">SPA UI </w:t>
      </w:r>
      <w:r w:rsidRPr="00194C0C">
        <w:rPr>
          <w:rFonts w:ascii="Calibri" w:eastAsia="BatangChe" w:hAnsi="Calibri" w:cs="Calibri"/>
          <w:bCs/>
          <w:color w:val="000000"/>
        </w:rPr>
        <w:t>code for use</w:t>
      </w:r>
    </w:p>
    <w:p w14:paraId="2DE18166" w14:textId="77777777" w:rsidR="00FE0ED0" w:rsidRPr="00194C0C" w:rsidRDefault="00FE0ED0" w:rsidP="00FE0ED0">
      <w:pPr>
        <w:numPr>
          <w:ilvl w:val="0"/>
          <w:numId w:val="15"/>
        </w:numPr>
        <w:spacing w:line="340" w:lineRule="exact"/>
        <w:jc w:val="both"/>
        <w:rPr>
          <w:rFonts w:ascii="Calibri" w:eastAsia="BatangChe" w:hAnsi="Calibri" w:cs="Calibri"/>
          <w:bCs/>
          <w:color w:val="000000"/>
        </w:rPr>
      </w:pPr>
      <w:r w:rsidRPr="00194C0C">
        <w:rPr>
          <w:rFonts w:ascii="Calibri" w:eastAsia="BatangChe" w:hAnsi="Calibri" w:cs="Calibri"/>
          <w:bCs/>
          <w:color w:val="000000"/>
        </w:rPr>
        <w:t>Tested websites at different design and production stages to assess conformance with designs.</w:t>
      </w:r>
    </w:p>
    <w:p w14:paraId="2DE18167" w14:textId="77777777" w:rsidR="00FE0ED0" w:rsidRPr="00194C0C" w:rsidRDefault="00FE0ED0" w:rsidP="00FE0ED0">
      <w:pPr>
        <w:numPr>
          <w:ilvl w:val="0"/>
          <w:numId w:val="15"/>
        </w:numPr>
        <w:spacing w:line="340" w:lineRule="exact"/>
        <w:jc w:val="both"/>
        <w:rPr>
          <w:rFonts w:ascii="Calibri" w:eastAsia="BatangChe" w:hAnsi="Calibri" w:cs="Calibri"/>
          <w:bCs/>
          <w:color w:val="000000"/>
        </w:rPr>
      </w:pPr>
      <w:r w:rsidRPr="00194C0C">
        <w:rPr>
          <w:rFonts w:ascii="Calibri" w:eastAsia="BatangChe" w:hAnsi="Calibri" w:cs="Calibri"/>
          <w:bCs/>
          <w:color w:val="000000"/>
        </w:rPr>
        <w:t>Collaborated with in-house web designers to create sleek and innovative UI design.</w:t>
      </w:r>
    </w:p>
    <w:p w14:paraId="2DE18168" w14:textId="77777777" w:rsidR="00FE0ED0" w:rsidRDefault="00FE0ED0" w:rsidP="00FE0ED0">
      <w:pPr>
        <w:numPr>
          <w:ilvl w:val="0"/>
          <w:numId w:val="15"/>
        </w:numPr>
        <w:spacing w:line="340" w:lineRule="exact"/>
        <w:jc w:val="both"/>
        <w:rPr>
          <w:rFonts w:ascii="Arial" w:eastAsia="Times New Roman" w:hAnsi="Arial" w:cs="Arial"/>
          <w:color w:val="46464E"/>
          <w:kern w:val="0"/>
          <w:sz w:val="21"/>
          <w:szCs w:val="21"/>
          <w:lang w:eastAsia="en-IN" w:bidi="ar-SA"/>
        </w:rPr>
      </w:pPr>
      <w:r w:rsidRPr="00194C0C">
        <w:rPr>
          <w:rFonts w:ascii="Calibri" w:eastAsia="BatangChe" w:hAnsi="Calibri" w:cs="Calibri"/>
          <w:bCs/>
          <w:color w:val="000000"/>
        </w:rPr>
        <w:t>Conceived and built optimized landing pages in HTML and CSS for integration and cross-browser compatibility.</w:t>
      </w:r>
    </w:p>
    <w:p w14:paraId="2DE18169" w14:textId="77777777" w:rsidR="00D41CA0" w:rsidRPr="00194C0C" w:rsidRDefault="00D41CA0" w:rsidP="00D41CA0">
      <w:pPr>
        <w:numPr>
          <w:ilvl w:val="0"/>
          <w:numId w:val="15"/>
        </w:numPr>
        <w:spacing w:line="340" w:lineRule="exact"/>
        <w:jc w:val="both"/>
        <w:rPr>
          <w:rFonts w:ascii="Calibri" w:eastAsia="BatangChe" w:hAnsi="Calibri" w:cs="Calibri"/>
          <w:bCs/>
          <w:color w:val="000000"/>
        </w:rPr>
      </w:pPr>
      <w:r w:rsidRPr="00194C0C">
        <w:rPr>
          <w:rFonts w:ascii="Calibri" w:eastAsia="BatangChe" w:hAnsi="Calibri" w:cs="Calibri"/>
          <w:bCs/>
          <w:color w:val="000000"/>
        </w:rPr>
        <w:t>Contributed to brainstorming and strategy meetings with Project Manager to determine ideal methods to meet project goals.</w:t>
      </w:r>
    </w:p>
    <w:p w14:paraId="6B0F0B1D" w14:textId="14273228" w:rsidR="00B44B02" w:rsidRDefault="00D41CA0" w:rsidP="00FE0ED0">
      <w:pPr>
        <w:numPr>
          <w:ilvl w:val="0"/>
          <w:numId w:val="15"/>
        </w:numPr>
        <w:spacing w:line="340" w:lineRule="exact"/>
        <w:jc w:val="both"/>
        <w:rPr>
          <w:rFonts w:ascii="Calibri" w:eastAsia="BatangChe" w:hAnsi="Calibri" w:cs="Calibri"/>
          <w:bCs/>
          <w:color w:val="000000"/>
        </w:rPr>
      </w:pPr>
      <w:r w:rsidRPr="00194C0C">
        <w:rPr>
          <w:rFonts w:ascii="Calibri" w:eastAsia="BatangChe" w:hAnsi="Calibri" w:cs="Calibri"/>
          <w:bCs/>
          <w:color w:val="000000"/>
        </w:rPr>
        <w:t xml:space="preserve">Extensively involved in Peer review to </w:t>
      </w:r>
      <w:r w:rsidR="00E663D3" w:rsidRPr="00194C0C">
        <w:rPr>
          <w:rFonts w:ascii="Calibri" w:eastAsia="BatangChe" w:hAnsi="Calibri" w:cs="Calibri"/>
          <w:bCs/>
          <w:color w:val="000000"/>
        </w:rPr>
        <w:t xml:space="preserve">achieve </w:t>
      </w:r>
      <w:r w:rsidRPr="00194C0C">
        <w:rPr>
          <w:rFonts w:ascii="Calibri" w:eastAsia="BatangChe" w:hAnsi="Calibri" w:cs="Calibri"/>
          <w:bCs/>
          <w:color w:val="000000"/>
        </w:rPr>
        <w:t>code stab</w:t>
      </w:r>
      <w:r w:rsidR="0018103C" w:rsidRPr="00194C0C">
        <w:rPr>
          <w:rFonts w:ascii="Calibri" w:eastAsia="BatangChe" w:hAnsi="Calibri" w:cs="Calibri"/>
          <w:bCs/>
          <w:color w:val="000000"/>
        </w:rPr>
        <w:t xml:space="preserve">ility reusability </w:t>
      </w:r>
      <w:r w:rsidRPr="00194C0C">
        <w:rPr>
          <w:rFonts w:ascii="Calibri" w:eastAsia="BatangChe" w:hAnsi="Calibri" w:cs="Calibri"/>
          <w:bCs/>
          <w:color w:val="000000"/>
        </w:rPr>
        <w:t xml:space="preserve">and </w:t>
      </w:r>
      <w:r w:rsidR="0018103C" w:rsidRPr="00194C0C">
        <w:rPr>
          <w:rFonts w:ascii="Calibri" w:eastAsia="BatangChe" w:hAnsi="Calibri" w:cs="Calibri"/>
          <w:bCs/>
          <w:color w:val="000000"/>
        </w:rPr>
        <w:t>maintainability</w:t>
      </w:r>
      <w:r w:rsidRPr="00194C0C">
        <w:rPr>
          <w:rFonts w:ascii="Calibri" w:eastAsia="BatangChe" w:hAnsi="Calibri" w:cs="Calibri"/>
          <w:bCs/>
          <w:color w:val="000000"/>
        </w:rPr>
        <w:t>.</w:t>
      </w:r>
      <w:r w:rsidR="009622DA">
        <w:rPr>
          <w:rFonts w:ascii="Calibri" w:eastAsia="BatangChe" w:hAnsi="Calibri" w:cs="Calibri"/>
          <w:bCs/>
          <w:color w:val="000000"/>
        </w:rPr>
        <w:tab/>
      </w:r>
    </w:p>
    <w:p w14:paraId="49EB13C4" w14:textId="77777777" w:rsidR="009622DA" w:rsidRPr="009622DA" w:rsidRDefault="009622DA" w:rsidP="00CC5AFB">
      <w:pPr>
        <w:spacing w:line="340" w:lineRule="exact"/>
        <w:ind w:left="360"/>
        <w:jc w:val="both"/>
        <w:rPr>
          <w:rFonts w:ascii="Calibri" w:eastAsia="BatangChe" w:hAnsi="Calibri" w:cs="Calibri"/>
          <w:bCs/>
          <w:color w:val="000000"/>
        </w:rPr>
      </w:pPr>
    </w:p>
    <w:p w14:paraId="2DE1816C" w14:textId="039822FA" w:rsidR="00A97816" w:rsidRPr="00194C0C" w:rsidRDefault="00A97816" w:rsidP="00FE0ED0">
      <w:pPr>
        <w:spacing w:line="340" w:lineRule="exact"/>
        <w:jc w:val="both"/>
        <w:rPr>
          <w:rFonts w:ascii="Calibri" w:eastAsia="BatangChe" w:hAnsi="Calibri" w:cs="Calibri"/>
          <w:b/>
          <w:bCs/>
          <w:color w:val="000000"/>
        </w:rPr>
      </w:pPr>
      <w:r w:rsidRPr="00194C0C">
        <w:rPr>
          <w:rFonts w:ascii="Calibri" w:eastAsia="BatangChe" w:hAnsi="Calibri" w:cs="Calibri"/>
          <w:b/>
          <w:bCs/>
          <w:color w:val="000000"/>
        </w:rPr>
        <w:lastRenderedPageBreak/>
        <w:t>Project Name</w:t>
      </w:r>
      <w:r w:rsidRPr="00194C0C">
        <w:rPr>
          <w:rFonts w:ascii="Calibri" w:eastAsia="BatangChe" w:hAnsi="Calibri" w:cs="Calibri"/>
          <w:b/>
          <w:bCs/>
          <w:color w:val="000000"/>
        </w:rPr>
        <w:tab/>
        <w:t xml:space="preserve">: </w:t>
      </w:r>
      <w:r w:rsidR="00FC13B2" w:rsidRPr="00194C0C">
        <w:rPr>
          <w:rFonts w:ascii="Calibri" w:eastAsia="BatangChe" w:hAnsi="Calibri" w:cs="Calibri"/>
          <w:b/>
          <w:bCs/>
          <w:color w:val="000000"/>
        </w:rPr>
        <w:t>Guatemala</w:t>
      </w:r>
    </w:p>
    <w:p w14:paraId="2DE1816D" w14:textId="77777777" w:rsidR="00B71FEC" w:rsidRPr="00194C0C" w:rsidRDefault="00EF511B" w:rsidP="00FE0ED0">
      <w:pPr>
        <w:spacing w:line="340" w:lineRule="exact"/>
        <w:jc w:val="both"/>
        <w:rPr>
          <w:rFonts w:ascii="Calibri" w:eastAsia="BatangChe" w:hAnsi="Calibri" w:cs="Calibri"/>
          <w:color w:val="000000"/>
        </w:rPr>
      </w:pPr>
      <w:r w:rsidRPr="00194C0C">
        <w:rPr>
          <w:rFonts w:ascii="Calibri" w:eastAsia="BatangChe" w:hAnsi="Calibri" w:cs="Calibri"/>
          <w:b/>
          <w:bCs/>
          <w:color w:val="000000"/>
        </w:rPr>
        <w:t xml:space="preserve">Domain </w:t>
      </w:r>
      <w:r w:rsidR="002E6C60" w:rsidRPr="00194C0C">
        <w:rPr>
          <w:rFonts w:ascii="Calibri" w:eastAsia="BatangChe" w:hAnsi="Calibri" w:cs="Calibri"/>
          <w:b/>
          <w:bCs/>
          <w:color w:val="000000"/>
        </w:rPr>
        <w:tab/>
      </w:r>
      <w:r w:rsidRPr="00194C0C">
        <w:rPr>
          <w:rFonts w:ascii="Calibri" w:eastAsia="BatangChe" w:hAnsi="Calibri" w:cs="Calibri"/>
          <w:color w:val="000000"/>
        </w:rPr>
        <w:t>:</w:t>
      </w:r>
      <w:r w:rsidRPr="00194C0C">
        <w:rPr>
          <w:rFonts w:ascii="Calibri" w:eastAsia="BatangChe" w:hAnsi="Calibri" w:cs="Calibri"/>
          <w:b/>
          <w:bCs/>
          <w:color w:val="000000"/>
        </w:rPr>
        <w:t xml:space="preserve"> </w:t>
      </w:r>
      <w:r w:rsidRPr="00194C0C">
        <w:rPr>
          <w:rFonts w:ascii="Calibri" w:eastAsia="BatangChe" w:hAnsi="Calibri" w:cs="Calibri"/>
          <w:color w:val="000000"/>
        </w:rPr>
        <w:t>E - Commerce</w:t>
      </w:r>
    </w:p>
    <w:p w14:paraId="2DE1816E" w14:textId="77777777" w:rsidR="00A97816" w:rsidRPr="00194C0C" w:rsidRDefault="00CA5567" w:rsidP="00A97816">
      <w:pPr>
        <w:spacing w:line="340" w:lineRule="exact"/>
        <w:jc w:val="both"/>
        <w:rPr>
          <w:rFonts w:ascii="Calibri" w:eastAsia="BatangChe" w:hAnsi="Calibri" w:cs="Calibri"/>
          <w:bCs/>
          <w:color w:val="000000"/>
        </w:rPr>
      </w:pPr>
      <w:r w:rsidRPr="00194C0C">
        <w:rPr>
          <w:rFonts w:ascii="Calibri" w:hAnsi="Calibri" w:cs="Calibri"/>
          <w:b/>
          <w:lang w:val="en-GB"/>
        </w:rPr>
        <w:t>Technologies</w:t>
      </w:r>
      <w:r w:rsidR="00A97816" w:rsidRPr="00194C0C">
        <w:rPr>
          <w:rFonts w:ascii="Calibri" w:eastAsia="BatangChe" w:hAnsi="Calibri" w:cs="Calibri"/>
          <w:bCs/>
          <w:color w:val="000000"/>
        </w:rPr>
        <w:tab/>
        <w:t>: Angular 6, Node JS, Typescript</w:t>
      </w:r>
    </w:p>
    <w:p w14:paraId="2DE1816F" w14:textId="4541003C" w:rsidR="00A97816" w:rsidRDefault="00A97816" w:rsidP="00A9781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Verdana" w:eastAsia="Calibri" w:hAnsi="Verdana" w:cs="Vijaya"/>
          <w:sz w:val="20"/>
          <w:szCs w:val="20"/>
        </w:rPr>
      </w:pPr>
      <w:r w:rsidRPr="00194C0C">
        <w:rPr>
          <w:rFonts w:ascii="Calibri" w:eastAsia="BatangChe" w:hAnsi="Calibri" w:cs="Calibri"/>
          <w:bCs/>
          <w:color w:val="000000"/>
        </w:rPr>
        <w:t>Description:</w:t>
      </w:r>
      <w:r>
        <w:rPr>
          <w:rFonts w:ascii="Verdana" w:hAnsi="Verdana"/>
          <w:sz w:val="20"/>
          <w:szCs w:val="20"/>
        </w:rPr>
        <w:t xml:space="preserve"> </w:t>
      </w:r>
      <w:r w:rsidR="0051652E" w:rsidRPr="0051652E">
        <w:rPr>
          <w:rFonts w:ascii="Calibri" w:eastAsia="BatangChe" w:hAnsi="Calibri" w:cs="Calibri"/>
          <w:color w:val="000000"/>
        </w:rPr>
        <w:t>Guatemala is an e-commerce application integrated with a payment gateway. The application includes administrative functionalities, allowing admins to upload products and manage the entire application from the admin panel, including categorization. On the frontend, products are displayed with brief descriptions and other details. Users can search, add products to their cart, update their cart, and complete purchases through PayPal and the payment gateway.</w:t>
      </w:r>
      <w:r>
        <w:rPr>
          <w:rFonts w:ascii="Verdana" w:eastAsia="Calibri" w:hAnsi="Verdana" w:cs="Vijaya"/>
          <w:sz w:val="20"/>
          <w:szCs w:val="20"/>
        </w:rPr>
        <w:t xml:space="preserve"> </w:t>
      </w:r>
    </w:p>
    <w:p w14:paraId="2DE18170" w14:textId="77777777" w:rsidR="00A97816" w:rsidRPr="00194C0C" w:rsidRDefault="00A97816" w:rsidP="00A97816">
      <w:pPr>
        <w:spacing w:line="340" w:lineRule="exact"/>
        <w:jc w:val="both"/>
        <w:rPr>
          <w:rFonts w:ascii="Calibri" w:hAnsi="Calibri" w:cs="Calibri"/>
          <w:b/>
          <w:bCs/>
        </w:rPr>
      </w:pPr>
    </w:p>
    <w:p w14:paraId="2DE18171" w14:textId="77777777" w:rsidR="00A97816" w:rsidRPr="00194C0C" w:rsidRDefault="00A97816" w:rsidP="00A97816">
      <w:pPr>
        <w:spacing w:line="340" w:lineRule="exact"/>
        <w:jc w:val="both"/>
        <w:rPr>
          <w:rFonts w:ascii="Calibri" w:hAnsi="Calibri" w:cs="Calibri"/>
          <w:b/>
          <w:bCs/>
        </w:rPr>
      </w:pPr>
      <w:r w:rsidRPr="00194C0C">
        <w:rPr>
          <w:rFonts w:ascii="Calibri" w:hAnsi="Calibri" w:cs="Calibri"/>
          <w:b/>
          <w:bCs/>
        </w:rPr>
        <w:t>Roles and Responsibility</w:t>
      </w:r>
    </w:p>
    <w:p w14:paraId="2DE18172" w14:textId="770A1ED9" w:rsidR="00A97816" w:rsidRPr="00194C0C" w:rsidRDefault="00F62150" w:rsidP="00A97816">
      <w:pPr>
        <w:numPr>
          <w:ilvl w:val="0"/>
          <w:numId w:val="15"/>
        </w:numPr>
        <w:spacing w:line="340" w:lineRule="exact"/>
        <w:jc w:val="both"/>
        <w:rPr>
          <w:rFonts w:ascii="Calibri" w:eastAsia="BatangChe" w:hAnsi="Calibri" w:cs="Calibri"/>
          <w:bCs/>
          <w:color w:val="000000"/>
        </w:rPr>
      </w:pPr>
      <w:r w:rsidRPr="00F62150">
        <w:rPr>
          <w:rFonts w:ascii="Calibri" w:eastAsia="BatangChe" w:hAnsi="Calibri" w:cs="Calibri"/>
          <w:bCs/>
          <w:color w:val="000000"/>
        </w:rPr>
        <w:t xml:space="preserve">Contributed to development of an e-commerce application using </w:t>
      </w:r>
      <w:r w:rsidRPr="00F62150">
        <w:rPr>
          <w:rFonts w:ascii="Calibri" w:eastAsia="BatangChe" w:hAnsi="Calibri" w:cs="Calibri"/>
          <w:b/>
          <w:bCs/>
          <w:color w:val="000000"/>
        </w:rPr>
        <w:t>Angular and Node.js</w:t>
      </w:r>
      <w:r w:rsidRPr="00F62150">
        <w:rPr>
          <w:rFonts w:ascii="Calibri" w:eastAsia="BatangChe" w:hAnsi="Calibri" w:cs="Calibri"/>
          <w:bCs/>
          <w:color w:val="000000"/>
        </w:rPr>
        <w:t>, implementing product listing and cart management features.</w:t>
      </w:r>
    </w:p>
    <w:p w14:paraId="2DE18173" w14:textId="6448ACC0" w:rsidR="00A97816" w:rsidRPr="00194C0C" w:rsidRDefault="00F62150" w:rsidP="00A97816">
      <w:pPr>
        <w:numPr>
          <w:ilvl w:val="0"/>
          <w:numId w:val="15"/>
        </w:numPr>
        <w:spacing w:line="340" w:lineRule="exact"/>
        <w:jc w:val="both"/>
        <w:rPr>
          <w:rFonts w:ascii="Calibri" w:eastAsia="BatangChe" w:hAnsi="Calibri" w:cs="Calibri"/>
          <w:bCs/>
          <w:color w:val="000000"/>
        </w:rPr>
      </w:pPr>
      <w:r w:rsidRPr="00F62150">
        <w:rPr>
          <w:rFonts w:ascii="Calibri" w:eastAsia="BatangChe" w:hAnsi="Calibri" w:cs="Calibri"/>
          <w:bCs/>
          <w:color w:val="000000"/>
        </w:rPr>
        <w:t>Assisted in designing and developing frontend modules following component-based architecture</w:t>
      </w:r>
      <w:r>
        <w:rPr>
          <w:rFonts w:ascii="Calibri" w:eastAsia="BatangChe" w:hAnsi="Calibri" w:cs="Calibri"/>
          <w:bCs/>
          <w:color w:val="000000"/>
        </w:rPr>
        <w:t>.</w:t>
      </w:r>
      <w:r w:rsidR="00A97816" w:rsidRPr="00194C0C">
        <w:rPr>
          <w:rFonts w:ascii="Calibri" w:eastAsia="BatangChe" w:hAnsi="Calibri" w:cs="Calibri"/>
          <w:bCs/>
          <w:color w:val="000000"/>
        </w:rPr>
        <w:t xml:space="preserve"> </w:t>
      </w:r>
    </w:p>
    <w:p w14:paraId="4450950C" w14:textId="0BFDFF7D" w:rsidR="0088582C" w:rsidRDefault="00F62150" w:rsidP="00F62150">
      <w:pPr>
        <w:numPr>
          <w:ilvl w:val="0"/>
          <w:numId w:val="15"/>
        </w:numPr>
        <w:spacing w:line="360" w:lineRule="auto"/>
        <w:jc w:val="both"/>
        <w:rPr>
          <w:rFonts w:ascii="Calibri" w:eastAsia="BatangChe" w:hAnsi="Calibri" w:cs="Calibri"/>
          <w:color w:val="000000"/>
        </w:rPr>
      </w:pPr>
      <w:r w:rsidRPr="00F62150">
        <w:rPr>
          <w:rFonts w:ascii="Calibri" w:eastAsia="BatangChe" w:hAnsi="Calibri" w:cs="Calibri"/>
          <w:color w:val="000000"/>
        </w:rPr>
        <w:t>Implemented bug fixes and enhancements to improve application stability and user experience.</w:t>
      </w:r>
    </w:p>
    <w:p w14:paraId="503F2767" w14:textId="154CCC06" w:rsidR="00F62150" w:rsidRPr="00F62150" w:rsidRDefault="00F62150" w:rsidP="00F62150">
      <w:pPr>
        <w:numPr>
          <w:ilvl w:val="0"/>
          <w:numId w:val="15"/>
        </w:numPr>
        <w:spacing w:line="360" w:lineRule="auto"/>
        <w:jc w:val="both"/>
        <w:rPr>
          <w:rFonts w:ascii="Calibri" w:eastAsia="BatangChe" w:hAnsi="Calibri" w:cs="Calibri"/>
          <w:color w:val="000000"/>
        </w:rPr>
      </w:pPr>
      <w:r w:rsidRPr="00F62150">
        <w:rPr>
          <w:rFonts w:ascii="Calibri" w:eastAsia="BatangChe" w:hAnsi="Calibri" w:cs="Calibri"/>
          <w:color w:val="000000"/>
        </w:rPr>
        <w:t>Supported backend development by creating and updating database stored procedures based on business requirements.</w:t>
      </w:r>
    </w:p>
    <w:p w14:paraId="2DE18181" w14:textId="6B3751F8" w:rsidR="00990C41" w:rsidRPr="00194C0C" w:rsidRDefault="00990C41" w:rsidP="00990C41">
      <w:pPr>
        <w:spacing w:line="340" w:lineRule="exact"/>
        <w:jc w:val="both"/>
        <w:rPr>
          <w:rFonts w:ascii="Calibri" w:eastAsia="BatangChe" w:hAnsi="Calibri" w:cs="Calibri"/>
          <w:b/>
          <w:bCs/>
          <w:color w:val="000000"/>
        </w:rPr>
      </w:pPr>
      <w:r w:rsidRPr="00194C0C">
        <w:rPr>
          <w:rFonts w:ascii="Calibri" w:eastAsia="BatangChe" w:hAnsi="Calibri" w:cs="Calibri"/>
          <w:b/>
          <w:bCs/>
          <w:color w:val="000000"/>
        </w:rPr>
        <w:t>Project Name</w:t>
      </w:r>
      <w:r w:rsidRPr="00194C0C">
        <w:rPr>
          <w:rFonts w:ascii="Calibri" w:eastAsia="BatangChe" w:hAnsi="Calibri" w:cs="Calibri"/>
          <w:b/>
          <w:bCs/>
          <w:color w:val="000000"/>
        </w:rPr>
        <w:tab/>
        <w:t>: Smile Education</w:t>
      </w:r>
    </w:p>
    <w:p w14:paraId="2DE18182" w14:textId="77777777" w:rsidR="00541FC1" w:rsidRPr="00194C0C" w:rsidRDefault="00541FC1" w:rsidP="00990C41">
      <w:pPr>
        <w:spacing w:line="340" w:lineRule="exact"/>
        <w:jc w:val="both"/>
        <w:rPr>
          <w:rFonts w:ascii="Calibri" w:eastAsia="BatangChe" w:hAnsi="Calibri" w:cs="Calibri"/>
          <w:b/>
          <w:bCs/>
          <w:color w:val="000000"/>
        </w:rPr>
      </w:pPr>
      <w:r w:rsidRPr="00194C0C">
        <w:rPr>
          <w:rFonts w:ascii="Calibri" w:eastAsia="BatangChe" w:hAnsi="Calibri" w:cs="Calibri"/>
          <w:b/>
          <w:bCs/>
          <w:color w:val="000000"/>
        </w:rPr>
        <w:t xml:space="preserve">Domain </w:t>
      </w:r>
      <w:r w:rsidRPr="00194C0C">
        <w:rPr>
          <w:rFonts w:ascii="Calibri" w:eastAsia="BatangChe" w:hAnsi="Calibri" w:cs="Calibri"/>
          <w:b/>
          <w:bCs/>
          <w:color w:val="000000"/>
        </w:rPr>
        <w:tab/>
      </w:r>
      <w:r w:rsidRPr="00194C0C">
        <w:rPr>
          <w:rFonts w:ascii="Calibri" w:eastAsia="BatangChe" w:hAnsi="Calibri" w:cs="Calibri"/>
          <w:color w:val="000000"/>
        </w:rPr>
        <w:t>:</w:t>
      </w:r>
      <w:r w:rsidRPr="00194C0C">
        <w:rPr>
          <w:rFonts w:ascii="Calibri" w:eastAsia="BatangChe" w:hAnsi="Calibri" w:cs="Calibri"/>
          <w:b/>
          <w:bCs/>
          <w:color w:val="000000"/>
        </w:rPr>
        <w:t xml:space="preserve"> </w:t>
      </w:r>
      <w:r w:rsidRPr="00194C0C">
        <w:rPr>
          <w:rFonts w:ascii="Calibri" w:eastAsia="BatangChe" w:hAnsi="Calibri" w:cs="Calibri"/>
          <w:color w:val="000000"/>
        </w:rPr>
        <w:t>E - Learning</w:t>
      </w:r>
    </w:p>
    <w:p w14:paraId="2DE18183" w14:textId="14569CD0" w:rsidR="00990C41" w:rsidRPr="00194C0C" w:rsidRDefault="00990C41" w:rsidP="00990C41">
      <w:pPr>
        <w:spacing w:line="340" w:lineRule="exact"/>
        <w:jc w:val="both"/>
        <w:rPr>
          <w:rFonts w:ascii="Calibri" w:eastAsia="BatangChe" w:hAnsi="Calibri" w:cs="Calibri"/>
          <w:bCs/>
          <w:color w:val="000000"/>
        </w:rPr>
      </w:pPr>
      <w:r w:rsidRPr="00194C0C">
        <w:rPr>
          <w:rFonts w:ascii="Calibri" w:hAnsi="Calibri" w:cs="Calibri"/>
          <w:bCs/>
          <w:lang w:val="en-GB"/>
        </w:rPr>
        <w:t>Environment</w:t>
      </w:r>
      <w:r w:rsidRPr="00194C0C">
        <w:rPr>
          <w:rFonts w:ascii="Calibri" w:eastAsia="BatangChe" w:hAnsi="Calibri" w:cs="Calibri"/>
          <w:bCs/>
          <w:color w:val="000000"/>
        </w:rPr>
        <w:tab/>
        <w:t xml:space="preserve">: HTML5, CSS3, JavaScript and </w:t>
      </w:r>
      <w:r w:rsidR="00FD75FB" w:rsidRPr="00194C0C">
        <w:rPr>
          <w:rFonts w:ascii="Calibri" w:eastAsia="BatangChe" w:hAnsi="Calibri" w:cs="Calibri"/>
          <w:bCs/>
          <w:color w:val="000000"/>
        </w:rPr>
        <w:t>jQuery</w:t>
      </w:r>
    </w:p>
    <w:p w14:paraId="2DE18184" w14:textId="77777777" w:rsidR="00990C41" w:rsidRPr="00194C0C" w:rsidRDefault="00990C41" w:rsidP="00990C41">
      <w:pPr>
        <w:spacing w:line="340" w:lineRule="exact"/>
        <w:jc w:val="both"/>
        <w:rPr>
          <w:rFonts w:ascii="Calibri" w:eastAsia="BatangChe" w:hAnsi="Calibri" w:cs="Calibri"/>
          <w:bCs/>
          <w:color w:val="000000"/>
        </w:rPr>
      </w:pPr>
      <w:r w:rsidRPr="00194C0C">
        <w:rPr>
          <w:rFonts w:ascii="Calibri" w:eastAsia="BatangChe" w:hAnsi="Calibri" w:cs="Calibri"/>
          <w:bCs/>
          <w:color w:val="000000"/>
        </w:rPr>
        <w:t>Description</w:t>
      </w:r>
      <w:r w:rsidRPr="00194C0C">
        <w:rPr>
          <w:rFonts w:ascii="Calibri" w:eastAsia="BatangChe" w:hAnsi="Calibri" w:cs="Calibri"/>
          <w:bCs/>
          <w:color w:val="000000"/>
        </w:rPr>
        <w:tab/>
        <w:t xml:space="preserve">: </w:t>
      </w:r>
      <w:r>
        <w:rPr>
          <w:rFonts w:ascii="Verdana" w:hAnsi="Verdana" w:cs="Verdana"/>
          <w:sz w:val="20"/>
          <w:szCs w:val="20"/>
        </w:rPr>
        <w:t xml:space="preserve">Smile Education is an </w:t>
      </w:r>
      <w:r w:rsidR="00FE0CFC">
        <w:rPr>
          <w:rFonts w:ascii="Verdana" w:hAnsi="Verdana" w:cs="Verdana"/>
          <w:sz w:val="20"/>
          <w:szCs w:val="20"/>
        </w:rPr>
        <w:t>Indian</w:t>
      </w:r>
      <w:r>
        <w:rPr>
          <w:rFonts w:ascii="Verdana" w:hAnsi="Verdana" w:cs="Verdana"/>
          <w:sz w:val="20"/>
          <w:szCs w:val="20"/>
        </w:rPr>
        <w:t xml:space="preserve"> company that offers primary education in </w:t>
      </w:r>
      <w:r w:rsidR="00FE0CFC">
        <w:rPr>
          <w:rFonts w:ascii="Verdana" w:hAnsi="Verdana" w:cs="Verdana"/>
          <w:sz w:val="20"/>
          <w:szCs w:val="20"/>
        </w:rPr>
        <w:t>India</w:t>
      </w:r>
      <w:r>
        <w:rPr>
          <w:rFonts w:ascii="Verdana" w:hAnsi="Verdana" w:cs="Verdana"/>
          <w:sz w:val="20"/>
          <w:szCs w:val="20"/>
        </w:rPr>
        <w:t>. The project that we do is about creating LKG, UKG book for</w:t>
      </w:r>
      <w:r w:rsidR="00FE0CFC">
        <w:rPr>
          <w:rFonts w:ascii="Verdana" w:hAnsi="Verdana" w:cs="Verdana"/>
          <w:sz w:val="20"/>
          <w:szCs w:val="20"/>
        </w:rPr>
        <w:t xml:space="preserve"> interactivity and learning. This book contains 4 Major parts and we use a lot of animation and SVG elements in this project</w:t>
      </w:r>
    </w:p>
    <w:p w14:paraId="2DE18185" w14:textId="77777777" w:rsidR="00990C41" w:rsidRPr="00194C0C" w:rsidRDefault="00990C41" w:rsidP="00990C41">
      <w:pPr>
        <w:spacing w:line="340" w:lineRule="exact"/>
        <w:jc w:val="both"/>
        <w:rPr>
          <w:rFonts w:ascii="Calibri" w:hAnsi="Calibri" w:cs="Calibri"/>
          <w:b/>
          <w:bCs/>
        </w:rPr>
      </w:pPr>
    </w:p>
    <w:p w14:paraId="2DE18186" w14:textId="77777777" w:rsidR="00990C41" w:rsidRPr="00194C0C" w:rsidRDefault="00990C41" w:rsidP="00990C41">
      <w:pPr>
        <w:spacing w:line="340" w:lineRule="exact"/>
        <w:jc w:val="both"/>
        <w:rPr>
          <w:rFonts w:ascii="Calibri" w:hAnsi="Calibri" w:cs="Calibri"/>
          <w:b/>
          <w:bCs/>
        </w:rPr>
      </w:pPr>
      <w:r w:rsidRPr="00194C0C">
        <w:rPr>
          <w:rFonts w:ascii="Calibri" w:hAnsi="Calibri" w:cs="Calibri"/>
          <w:b/>
          <w:bCs/>
        </w:rPr>
        <w:t>Roles and Responsibility</w:t>
      </w:r>
    </w:p>
    <w:p w14:paraId="2DE18187" w14:textId="77777777" w:rsidR="00990C41" w:rsidRPr="00194C0C" w:rsidRDefault="00990C41" w:rsidP="00990C41">
      <w:pPr>
        <w:numPr>
          <w:ilvl w:val="0"/>
          <w:numId w:val="15"/>
        </w:numPr>
        <w:spacing w:line="340" w:lineRule="exact"/>
        <w:jc w:val="both"/>
        <w:rPr>
          <w:rFonts w:ascii="Calibri" w:eastAsia="BatangChe" w:hAnsi="Calibri" w:cs="Calibri"/>
          <w:bCs/>
          <w:color w:val="000000"/>
        </w:rPr>
      </w:pPr>
      <w:r w:rsidRPr="00194C0C">
        <w:rPr>
          <w:rFonts w:ascii="Calibri" w:eastAsia="BatangChe" w:hAnsi="Calibri" w:cs="Calibri"/>
          <w:bCs/>
          <w:color w:val="000000"/>
        </w:rPr>
        <w:t>Participated in the system study and preparation of software requirement specifications design</w:t>
      </w:r>
    </w:p>
    <w:p w14:paraId="2DE18188" w14:textId="77777777" w:rsidR="00990C41" w:rsidRPr="00194C0C" w:rsidRDefault="00990C41" w:rsidP="006A18D7">
      <w:pPr>
        <w:numPr>
          <w:ilvl w:val="0"/>
          <w:numId w:val="15"/>
        </w:numPr>
        <w:spacing w:line="340" w:lineRule="exact"/>
        <w:jc w:val="both"/>
        <w:rPr>
          <w:rFonts w:ascii="Calibri" w:eastAsia="BatangChe" w:hAnsi="Calibri" w:cs="Calibri"/>
          <w:bCs/>
          <w:color w:val="000000"/>
        </w:rPr>
      </w:pPr>
      <w:r w:rsidRPr="00194C0C">
        <w:rPr>
          <w:rFonts w:ascii="Calibri" w:eastAsia="BatangChe" w:hAnsi="Calibri" w:cs="Calibri"/>
          <w:bCs/>
          <w:color w:val="000000"/>
        </w:rPr>
        <w:t xml:space="preserve">Developed front-end Design </w:t>
      </w:r>
    </w:p>
    <w:p w14:paraId="2DE18189" w14:textId="77777777" w:rsidR="00990C41" w:rsidRPr="00194C0C" w:rsidRDefault="00990C41" w:rsidP="00990C41">
      <w:pPr>
        <w:numPr>
          <w:ilvl w:val="0"/>
          <w:numId w:val="15"/>
        </w:numPr>
        <w:spacing w:line="340" w:lineRule="exact"/>
        <w:jc w:val="both"/>
        <w:rPr>
          <w:rFonts w:ascii="Calibri" w:eastAsia="BatangChe" w:hAnsi="Calibri" w:cs="Calibri"/>
          <w:bCs/>
          <w:color w:val="000000"/>
        </w:rPr>
      </w:pPr>
      <w:r w:rsidRPr="00194C0C">
        <w:rPr>
          <w:rFonts w:ascii="Calibri" w:eastAsia="BatangChe" w:hAnsi="Calibri" w:cs="Calibri"/>
          <w:bCs/>
          <w:color w:val="000000"/>
        </w:rPr>
        <w:t>Implemented various user input validations</w:t>
      </w:r>
    </w:p>
    <w:p w14:paraId="2DE1818A" w14:textId="77777777" w:rsidR="009D2DCA" w:rsidRPr="00194C0C" w:rsidRDefault="009D2DCA" w:rsidP="009D2DCA">
      <w:pPr>
        <w:numPr>
          <w:ilvl w:val="0"/>
          <w:numId w:val="15"/>
        </w:numPr>
        <w:spacing w:line="340" w:lineRule="exact"/>
        <w:jc w:val="both"/>
        <w:rPr>
          <w:rFonts w:ascii="Calibri" w:eastAsia="BatangChe" w:hAnsi="Calibri" w:cs="Calibri"/>
          <w:bCs/>
          <w:color w:val="000000"/>
        </w:rPr>
      </w:pPr>
      <w:r w:rsidRPr="00194C0C">
        <w:rPr>
          <w:rFonts w:ascii="Calibri" w:eastAsia="BatangChe" w:hAnsi="Calibri" w:cs="Calibri"/>
          <w:bCs/>
          <w:color w:val="000000"/>
        </w:rPr>
        <w:t>Maintained close communication with UI/UX team to enhance product quality</w:t>
      </w:r>
    </w:p>
    <w:p w14:paraId="2DE1818B" w14:textId="77777777" w:rsidR="00290199" w:rsidRPr="00194C0C" w:rsidRDefault="00290199" w:rsidP="00290199">
      <w:pPr>
        <w:spacing w:line="340" w:lineRule="exact"/>
        <w:jc w:val="both"/>
        <w:rPr>
          <w:rFonts w:ascii="Calibri" w:eastAsia="BatangChe" w:hAnsi="Calibri" w:cs="Calibri"/>
          <w:bCs/>
          <w:color w:val="000000"/>
        </w:rPr>
      </w:pPr>
    </w:p>
    <w:p w14:paraId="2DE1818C" w14:textId="77777777" w:rsidR="00282343" w:rsidRPr="00194C0C" w:rsidRDefault="00282343" w:rsidP="00B94A43">
      <w:pPr>
        <w:spacing w:line="340" w:lineRule="exact"/>
        <w:jc w:val="both"/>
        <w:rPr>
          <w:rFonts w:ascii="Calibri" w:hAnsi="Calibri" w:cs="Calibri"/>
          <w:b/>
          <w:bCs/>
        </w:rPr>
      </w:pPr>
      <w:r w:rsidRPr="00194C0C">
        <w:rPr>
          <w:rFonts w:ascii="Calibri" w:hAnsi="Calibri" w:cs="Calibri"/>
          <w:b/>
          <w:bCs/>
        </w:rPr>
        <w:t>ACADEMIC VALUES</w:t>
      </w:r>
    </w:p>
    <w:p w14:paraId="2DE1818D" w14:textId="1E287BDF" w:rsidR="003B2C02" w:rsidRPr="00194C0C" w:rsidRDefault="004D3E59" w:rsidP="00B94A43">
      <w:pPr>
        <w:numPr>
          <w:ilvl w:val="0"/>
          <w:numId w:val="16"/>
        </w:numPr>
        <w:spacing w:line="340" w:lineRule="exact"/>
        <w:jc w:val="both"/>
        <w:rPr>
          <w:rFonts w:ascii="Calibri" w:eastAsia="BatangChe" w:hAnsi="Calibri" w:cs="Calibri"/>
          <w:b/>
          <w:bCs/>
          <w:color w:val="000000"/>
        </w:rPr>
      </w:pPr>
      <w:r w:rsidRPr="00194C0C">
        <w:rPr>
          <w:rFonts w:ascii="Calibri" w:eastAsia="BatangChe" w:hAnsi="Calibri" w:cs="Calibri"/>
          <w:bCs/>
          <w:color w:val="000000"/>
        </w:rPr>
        <w:t>B.E.</w:t>
      </w:r>
      <w:r w:rsidR="00B67470" w:rsidRPr="00194C0C">
        <w:rPr>
          <w:rFonts w:ascii="Calibri" w:eastAsia="BatangChe" w:hAnsi="Calibri" w:cs="Calibri"/>
          <w:bCs/>
          <w:color w:val="000000"/>
        </w:rPr>
        <w:t xml:space="preserve"> in Computer </w:t>
      </w:r>
      <w:r w:rsidRPr="00194C0C">
        <w:rPr>
          <w:rFonts w:ascii="Calibri" w:eastAsia="BatangChe" w:hAnsi="Calibri" w:cs="Calibri"/>
          <w:bCs/>
          <w:color w:val="000000"/>
        </w:rPr>
        <w:t>Science</w:t>
      </w:r>
      <w:r w:rsidR="00A33348" w:rsidRPr="00194C0C">
        <w:rPr>
          <w:rFonts w:ascii="Calibri" w:eastAsia="BatangChe" w:hAnsi="Calibri" w:cs="Calibri"/>
          <w:color w:val="000000"/>
        </w:rPr>
        <w:t xml:space="preserve"> (201</w:t>
      </w:r>
      <w:r w:rsidRPr="00194C0C">
        <w:rPr>
          <w:rFonts w:ascii="Calibri" w:eastAsia="BatangChe" w:hAnsi="Calibri" w:cs="Calibri"/>
          <w:color w:val="000000"/>
        </w:rPr>
        <w:t>0</w:t>
      </w:r>
      <w:r w:rsidR="00A33348" w:rsidRPr="00194C0C">
        <w:rPr>
          <w:rFonts w:ascii="Calibri" w:eastAsia="BatangChe" w:hAnsi="Calibri" w:cs="Calibri"/>
          <w:color w:val="000000"/>
        </w:rPr>
        <w:t xml:space="preserve"> – 2014) from</w:t>
      </w:r>
      <w:r w:rsidR="006F0372">
        <w:rPr>
          <w:rFonts w:ascii="Calibri" w:eastAsia="BatangChe" w:hAnsi="Calibri" w:cs="Calibri"/>
          <w:color w:val="000000"/>
        </w:rPr>
        <w:t xml:space="preserve"> an </w:t>
      </w:r>
      <w:r w:rsidR="00A33348" w:rsidRPr="00194C0C">
        <w:rPr>
          <w:rFonts w:ascii="Calibri" w:eastAsia="BatangChe" w:hAnsi="Calibri" w:cs="Calibri"/>
          <w:color w:val="000000"/>
        </w:rPr>
        <w:t>A</w:t>
      </w:r>
      <w:r w:rsidR="003B2C02" w:rsidRPr="00194C0C">
        <w:rPr>
          <w:rFonts w:ascii="Calibri" w:eastAsia="BatangChe" w:hAnsi="Calibri" w:cs="Calibri"/>
          <w:color w:val="000000"/>
        </w:rPr>
        <w:t>nna University</w:t>
      </w:r>
      <w:r w:rsidRPr="00194C0C">
        <w:rPr>
          <w:rFonts w:ascii="Calibri" w:eastAsia="BatangChe" w:hAnsi="Calibri" w:cs="Calibri"/>
          <w:color w:val="000000"/>
        </w:rPr>
        <w:t>.</w:t>
      </w:r>
    </w:p>
    <w:p w14:paraId="2DE1818E" w14:textId="77777777" w:rsidR="003B2C02" w:rsidRPr="00194C0C" w:rsidRDefault="003B2C02" w:rsidP="00B94A43">
      <w:pPr>
        <w:spacing w:line="340" w:lineRule="exact"/>
        <w:ind w:left="360"/>
        <w:jc w:val="both"/>
        <w:rPr>
          <w:rFonts w:ascii="Calibri" w:eastAsia="BatangChe" w:hAnsi="Calibri" w:cs="Calibri"/>
          <w:bCs/>
          <w:color w:val="000000"/>
        </w:rPr>
      </w:pPr>
    </w:p>
    <w:p w14:paraId="2DE1818F" w14:textId="77777777" w:rsidR="00C54FE6" w:rsidRDefault="00C54FE6" w:rsidP="00B94A43">
      <w:pPr>
        <w:spacing w:line="340" w:lineRule="exact"/>
        <w:jc w:val="both"/>
        <w:rPr>
          <w:rFonts w:ascii="Calibri" w:eastAsia="BatangChe" w:hAnsi="Calibri" w:cs="Calibri"/>
          <w:b/>
          <w:bCs/>
          <w:color w:val="000000"/>
        </w:rPr>
      </w:pPr>
      <w:r w:rsidRPr="00194C0C">
        <w:rPr>
          <w:rFonts w:ascii="Calibri" w:eastAsia="BatangChe" w:hAnsi="Calibri" w:cs="Calibri"/>
          <w:b/>
          <w:bCs/>
          <w:color w:val="000000"/>
        </w:rPr>
        <w:t>PERSONAL DETAILS</w:t>
      </w:r>
    </w:p>
    <w:p w14:paraId="09741A98" w14:textId="5634D567" w:rsidR="002804D5" w:rsidRPr="002804D5" w:rsidRDefault="002804D5" w:rsidP="00B94A43">
      <w:pPr>
        <w:spacing w:line="340" w:lineRule="exact"/>
        <w:jc w:val="both"/>
        <w:rPr>
          <w:rFonts w:ascii="Calibri" w:eastAsia="BatangChe" w:hAnsi="Calibri" w:cs="Calibri"/>
          <w:color w:val="000000"/>
        </w:rPr>
      </w:pPr>
      <w:r w:rsidRPr="002804D5">
        <w:rPr>
          <w:rFonts w:ascii="Calibri" w:eastAsia="BatangChe" w:hAnsi="Calibri" w:cs="Calibri"/>
          <w:color w:val="000000"/>
        </w:rPr>
        <w:t>Linked</w:t>
      </w:r>
      <w:r>
        <w:rPr>
          <w:rFonts w:ascii="Calibri" w:eastAsia="BatangChe" w:hAnsi="Calibri" w:cs="Calibri"/>
          <w:color w:val="000000"/>
        </w:rPr>
        <w:t xml:space="preserve"> In </w:t>
      </w:r>
      <w:r>
        <w:rPr>
          <w:rFonts w:ascii="Calibri" w:eastAsia="BatangChe" w:hAnsi="Calibri" w:cs="Calibri"/>
          <w:color w:val="000000"/>
        </w:rPr>
        <w:tab/>
      </w:r>
      <w:r>
        <w:rPr>
          <w:rFonts w:ascii="Calibri" w:eastAsia="BatangChe" w:hAnsi="Calibri" w:cs="Calibri"/>
          <w:color w:val="000000"/>
        </w:rPr>
        <w:tab/>
        <w:t xml:space="preserve">: </w:t>
      </w:r>
      <w:hyperlink r:id="rId7" w:history="1">
        <w:r w:rsidRPr="002804D5">
          <w:rPr>
            <w:rStyle w:val="Hyperlink"/>
            <w:rFonts w:ascii="Calibri" w:eastAsia="BatangChe" w:hAnsi="Calibri" w:cs="Calibri"/>
          </w:rPr>
          <w:t>https://www.linkedin.com/in/ramamoorthy-venkataraman-a604861bb/</w:t>
        </w:r>
      </w:hyperlink>
    </w:p>
    <w:p w14:paraId="2DE18194" w14:textId="77777777" w:rsidR="00AD17A6" w:rsidRPr="00194C0C" w:rsidRDefault="008777BF" w:rsidP="00B94A43">
      <w:pPr>
        <w:spacing w:line="340" w:lineRule="exact"/>
        <w:jc w:val="both"/>
        <w:rPr>
          <w:rFonts w:ascii="Calibri" w:eastAsia="BatangChe" w:hAnsi="Calibri" w:cs="Calibri"/>
          <w:bCs/>
          <w:color w:val="000000"/>
        </w:rPr>
      </w:pPr>
      <w:r w:rsidRPr="00194C0C">
        <w:rPr>
          <w:rFonts w:ascii="Calibri" w:eastAsia="BatangChe" w:hAnsi="Calibri" w:cs="Calibri"/>
          <w:bCs/>
          <w:color w:val="000000"/>
        </w:rPr>
        <w:t>A</w:t>
      </w:r>
      <w:r w:rsidR="001D0D30" w:rsidRPr="00194C0C">
        <w:rPr>
          <w:rFonts w:ascii="Calibri" w:eastAsia="BatangChe" w:hAnsi="Calibri" w:cs="Calibri"/>
          <w:bCs/>
          <w:color w:val="000000"/>
        </w:rPr>
        <w:t>ddress</w:t>
      </w:r>
      <w:r w:rsidR="001D0D30" w:rsidRPr="00194C0C">
        <w:rPr>
          <w:rFonts w:ascii="Calibri" w:eastAsia="BatangChe" w:hAnsi="Calibri" w:cs="Calibri"/>
          <w:bCs/>
          <w:color w:val="000000"/>
        </w:rPr>
        <w:tab/>
      </w:r>
      <w:r w:rsidRPr="00194C0C">
        <w:rPr>
          <w:rFonts w:ascii="Calibri" w:eastAsia="BatangChe" w:hAnsi="Calibri" w:cs="Calibri"/>
          <w:bCs/>
          <w:color w:val="000000"/>
        </w:rPr>
        <w:tab/>
      </w:r>
      <w:r w:rsidR="001D0D30" w:rsidRPr="00194C0C">
        <w:rPr>
          <w:rFonts w:ascii="Calibri" w:eastAsia="BatangChe" w:hAnsi="Calibri" w:cs="Calibri"/>
          <w:bCs/>
          <w:color w:val="000000"/>
        </w:rPr>
        <w:t xml:space="preserve">: </w:t>
      </w:r>
      <w:r w:rsidR="00B9081D" w:rsidRPr="00194C0C">
        <w:rPr>
          <w:rFonts w:ascii="Calibri" w:eastAsia="BatangChe" w:hAnsi="Calibri" w:cs="Calibri"/>
          <w:bCs/>
          <w:color w:val="000000"/>
        </w:rPr>
        <w:t>No 13/7, B6 – Karumariamman</w:t>
      </w:r>
      <w:r w:rsidR="00EC43CB" w:rsidRPr="00194C0C">
        <w:rPr>
          <w:rFonts w:ascii="Calibri" w:eastAsia="BatangChe" w:hAnsi="Calibri" w:cs="Calibri"/>
          <w:bCs/>
          <w:color w:val="000000"/>
        </w:rPr>
        <w:t xml:space="preserve"> </w:t>
      </w:r>
      <w:r w:rsidR="00B9081D" w:rsidRPr="00194C0C">
        <w:rPr>
          <w:rFonts w:ascii="Calibri" w:eastAsia="BatangChe" w:hAnsi="Calibri" w:cs="Calibri"/>
          <w:bCs/>
          <w:color w:val="000000"/>
        </w:rPr>
        <w:t>Flats, 24</w:t>
      </w:r>
      <w:r w:rsidR="00B9081D" w:rsidRPr="00194C0C">
        <w:rPr>
          <w:rFonts w:ascii="Calibri" w:eastAsia="BatangChe" w:hAnsi="Calibri" w:cs="Calibri"/>
          <w:bCs/>
          <w:color w:val="000000"/>
          <w:vertAlign w:val="superscript"/>
        </w:rPr>
        <w:t>th</w:t>
      </w:r>
      <w:r w:rsidR="00B9081D" w:rsidRPr="00194C0C">
        <w:rPr>
          <w:rFonts w:ascii="Calibri" w:eastAsia="BatangChe" w:hAnsi="Calibri" w:cs="Calibri"/>
          <w:bCs/>
          <w:color w:val="000000"/>
        </w:rPr>
        <w:t xml:space="preserve"> S</w:t>
      </w:r>
      <w:r w:rsidR="00DC4840" w:rsidRPr="00194C0C">
        <w:rPr>
          <w:rFonts w:ascii="Calibri" w:eastAsia="BatangChe" w:hAnsi="Calibri" w:cs="Calibri"/>
          <w:bCs/>
          <w:color w:val="000000"/>
        </w:rPr>
        <w:t>t</w:t>
      </w:r>
      <w:r w:rsidR="00B9081D" w:rsidRPr="00194C0C">
        <w:rPr>
          <w:rFonts w:ascii="Calibri" w:eastAsia="BatangChe" w:hAnsi="Calibri" w:cs="Calibri"/>
          <w:bCs/>
          <w:color w:val="000000"/>
        </w:rPr>
        <w:t xml:space="preserve"> Thillai </w:t>
      </w:r>
      <w:r w:rsidR="00D0200B" w:rsidRPr="00194C0C">
        <w:rPr>
          <w:rFonts w:ascii="Calibri" w:eastAsia="BatangChe" w:hAnsi="Calibri" w:cs="Calibri"/>
          <w:bCs/>
          <w:color w:val="000000"/>
        </w:rPr>
        <w:t>G</w:t>
      </w:r>
      <w:r w:rsidR="00B9081D" w:rsidRPr="00194C0C">
        <w:rPr>
          <w:rFonts w:ascii="Calibri" w:eastAsia="BatangChe" w:hAnsi="Calibri" w:cs="Calibri"/>
          <w:bCs/>
          <w:color w:val="000000"/>
        </w:rPr>
        <w:t xml:space="preserve">anga </w:t>
      </w:r>
      <w:r w:rsidR="00D0200B" w:rsidRPr="00194C0C">
        <w:rPr>
          <w:rFonts w:ascii="Calibri" w:eastAsia="BatangChe" w:hAnsi="Calibri" w:cs="Calibri"/>
          <w:bCs/>
          <w:color w:val="000000"/>
        </w:rPr>
        <w:t>N</w:t>
      </w:r>
      <w:r w:rsidR="00B9081D" w:rsidRPr="00194C0C">
        <w:rPr>
          <w:rFonts w:ascii="Calibri" w:eastAsia="BatangChe" w:hAnsi="Calibri" w:cs="Calibri"/>
          <w:bCs/>
          <w:color w:val="000000"/>
        </w:rPr>
        <w:t>agar</w:t>
      </w:r>
      <w:r w:rsidR="00D0200B" w:rsidRPr="00194C0C">
        <w:rPr>
          <w:rFonts w:ascii="Calibri" w:eastAsia="BatangChe" w:hAnsi="Calibri" w:cs="Calibri"/>
          <w:bCs/>
          <w:color w:val="000000"/>
        </w:rPr>
        <w:t>,</w:t>
      </w:r>
      <w:r w:rsidR="00B9081D" w:rsidRPr="00194C0C">
        <w:rPr>
          <w:rFonts w:ascii="Calibri" w:eastAsia="BatangChe" w:hAnsi="Calibri" w:cs="Calibri"/>
          <w:bCs/>
          <w:color w:val="000000"/>
        </w:rPr>
        <w:t xml:space="preserve"> Chennai </w:t>
      </w:r>
      <w:r w:rsidR="000737BE" w:rsidRPr="00194C0C">
        <w:rPr>
          <w:rFonts w:ascii="Calibri" w:eastAsia="BatangChe" w:hAnsi="Calibri" w:cs="Calibri"/>
          <w:bCs/>
          <w:color w:val="000000"/>
        </w:rPr>
        <w:t>- 600061</w:t>
      </w:r>
    </w:p>
    <w:p w14:paraId="2DE18195" w14:textId="77777777" w:rsidR="00C54FE6" w:rsidRPr="00194C0C" w:rsidRDefault="00C54FE6" w:rsidP="00B94A43">
      <w:pPr>
        <w:spacing w:line="340" w:lineRule="exact"/>
        <w:jc w:val="both"/>
        <w:rPr>
          <w:rFonts w:ascii="Calibri" w:hAnsi="Calibri" w:cs="Calibri"/>
          <w:bCs/>
        </w:rPr>
      </w:pPr>
      <w:r w:rsidRPr="00194C0C">
        <w:rPr>
          <w:rFonts w:ascii="Calibri" w:eastAsia="BatangChe" w:hAnsi="Calibri" w:cs="Calibri"/>
          <w:bCs/>
          <w:color w:val="000000"/>
        </w:rPr>
        <w:t>Language known</w:t>
      </w:r>
      <w:r w:rsidRPr="00194C0C">
        <w:rPr>
          <w:rFonts w:ascii="Calibri" w:eastAsia="BatangChe" w:hAnsi="Calibri" w:cs="Calibri"/>
          <w:bCs/>
          <w:color w:val="000000"/>
        </w:rPr>
        <w:tab/>
        <w:t xml:space="preserve">: </w:t>
      </w:r>
      <w:r w:rsidRPr="00194C0C">
        <w:rPr>
          <w:rFonts w:ascii="Calibri" w:eastAsia="BatangChe" w:hAnsi="Calibri" w:cs="Calibri"/>
          <w:color w:val="000000"/>
        </w:rPr>
        <w:t>Tamil, English</w:t>
      </w:r>
    </w:p>
    <w:p w14:paraId="2DE18196" w14:textId="77777777" w:rsidR="00C54FE6" w:rsidRPr="00194C0C" w:rsidRDefault="00C54FE6" w:rsidP="00B94A43">
      <w:pPr>
        <w:spacing w:line="340" w:lineRule="exact"/>
        <w:jc w:val="both"/>
        <w:rPr>
          <w:rFonts w:ascii="Calibri" w:hAnsi="Calibri" w:cs="Calibri"/>
          <w:b/>
          <w:bCs/>
        </w:rPr>
      </w:pPr>
    </w:p>
    <w:p w14:paraId="2DE18197" w14:textId="77777777" w:rsidR="00C54FE6" w:rsidRPr="00194C0C" w:rsidRDefault="008B1A84" w:rsidP="00B94A43">
      <w:pPr>
        <w:spacing w:line="340" w:lineRule="exact"/>
        <w:jc w:val="both"/>
        <w:rPr>
          <w:rFonts w:ascii="Calibri" w:hAnsi="Calibri" w:cs="Calibri"/>
          <w:b/>
          <w:bCs/>
        </w:rPr>
      </w:pPr>
      <w:r w:rsidRPr="00194C0C">
        <w:rPr>
          <w:rFonts w:ascii="Calibri" w:eastAsia="BatangChe" w:hAnsi="Calibri" w:cs="Calibri"/>
          <w:b/>
          <w:bCs/>
          <w:color w:val="000000"/>
        </w:rPr>
        <w:t>DATE:</w:t>
      </w:r>
      <w:r w:rsidR="000C319A" w:rsidRPr="00194C0C">
        <w:rPr>
          <w:rFonts w:ascii="Calibri" w:eastAsia="BatangChe" w:hAnsi="Calibri" w:cs="Calibri"/>
          <w:b/>
          <w:bCs/>
          <w:color w:val="000000"/>
        </w:rPr>
        <w:tab/>
      </w:r>
      <w:r w:rsidR="000C319A" w:rsidRPr="00194C0C">
        <w:rPr>
          <w:rFonts w:ascii="Calibri" w:eastAsia="BatangChe" w:hAnsi="Calibri" w:cs="Calibri"/>
          <w:b/>
          <w:color w:val="000000"/>
        </w:rPr>
        <w:tab/>
      </w:r>
      <w:r w:rsidR="000C319A" w:rsidRPr="00194C0C">
        <w:rPr>
          <w:rFonts w:ascii="Calibri" w:eastAsia="BatangChe" w:hAnsi="Calibri" w:cs="Calibri"/>
          <w:b/>
          <w:color w:val="000000"/>
        </w:rPr>
        <w:tab/>
      </w:r>
      <w:r w:rsidR="000C319A" w:rsidRPr="00194C0C">
        <w:rPr>
          <w:rFonts w:ascii="Calibri" w:eastAsia="BatangChe" w:hAnsi="Calibri" w:cs="Calibri"/>
          <w:b/>
          <w:color w:val="000000"/>
        </w:rPr>
        <w:tab/>
      </w:r>
      <w:r w:rsidR="000C319A" w:rsidRPr="00194C0C">
        <w:rPr>
          <w:rFonts w:ascii="Calibri" w:eastAsia="BatangChe" w:hAnsi="Calibri" w:cs="Calibri"/>
          <w:b/>
          <w:color w:val="000000"/>
        </w:rPr>
        <w:tab/>
      </w:r>
      <w:r w:rsidR="000C319A" w:rsidRPr="00194C0C">
        <w:rPr>
          <w:rFonts w:ascii="Calibri" w:eastAsia="BatangChe" w:hAnsi="Calibri" w:cs="Calibri"/>
          <w:b/>
          <w:color w:val="000000"/>
        </w:rPr>
        <w:tab/>
      </w:r>
      <w:r w:rsidR="000C319A" w:rsidRPr="00194C0C">
        <w:rPr>
          <w:rFonts w:ascii="Calibri" w:eastAsia="BatangChe" w:hAnsi="Calibri" w:cs="Calibri"/>
          <w:b/>
          <w:color w:val="000000"/>
        </w:rPr>
        <w:tab/>
      </w:r>
      <w:r w:rsidR="000C319A" w:rsidRPr="00194C0C">
        <w:rPr>
          <w:rFonts w:ascii="Calibri" w:eastAsia="BatangChe" w:hAnsi="Calibri" w:cs="Calibri"/>
          <w:b/>
          <w:color w:val="000000"/>
        </w:rPr>
        <w:tab/>
      </w:r>
      <w:r w:rsidR="000C319A" w:rsidRPr="00194C0C">
        <w:rPr>
          <w:rFonts w:ascii="Calibri" w:eastAsia="BatangChe" w:hAnsi="Calibri" w:cs="Calibri"/>
          <w:b/>
          <w:color w:val="000000"/>
        </w:rPr>
        <w:tab/>
      </w:r>
      <w:r w:rsidR="000C319A" w:rsidRPr="00194C0C">
        <w:rPr>
          <w:rFonts w:ascii="Calibri" w:eastAsia="BatangChe" w:hAnsi="Calibri" w:cs="Calibri"/>
          <w:b/>
          <w:color w:val="000000"/>
        </w:rPr>
        <w:tab/>
      </w:r>
      <w:r w:rsidR="000C319A" w:rsidRPr="00194C0C">
        <w:rPr>
          <w:rFonts w:ascii="Calibri" w:eastAsia="BatangChe" w:hAnsi="Calibri" w:cs="Calibri"/>
          <w:b/>
          <w:color w:val="000000"/>
        </w:rPr>
        <w:tab/>
        <w:t>(</w:t>
      </w:r>
      <w:r w:rsidR="004D3E59" w:rsidRPr="00194C0C">
        <w:rPr>
          <w:rFonts w:ascii="Calibri" w:eastAsia="BatangChe" w:hAnsi="Calibri" w:cs="Calibri"/>
          <w:b/>
          <w:color w:val="000000"/>
        </w:rPr>
        <w:t>RAMAMOORTHY</w:t>
      </w:r>
      <w:r w:rsidR="000C319A" w:rsidRPr="00194C0C">
        <w:rPr>
          <w:rFonts w:ascii="Calibri" w:eastAsia="BatangChe" w:hAnsi="Calibri" w:cs="Calibri"/>
          <w:b/>
          <w:color w:val="000000"/>
        </w:rPr>
        <w:t xml:space="preserve"> V)</w:t>
      </w:r>
    </w:p>
    <w:sectPr w:rsidR="00C54FE6" w:rsidRPr="00194C0C" w:rsidSect="00926D01">
      <w:pgSz w:w="11907" w:h="16839" w:code="9"/>
      <w:pgMar w:top="720" w:right="747" w:bottom="567"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BatangChe">
    <w:altName w:val="Malgun Gothic"/>
    <w:charset w:val="81"/>
    <w:family w:val="modern"/>
    <w:pitch w:val="fixed"/>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Vijaya">
    <w:charset w:val="00"/>
    <w:family w:val="roman"/>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visibility:visible;mso-wrap-style:square" o:bullet="t">
        <v:imagedata r:id="rId1" o:title=""/>
      </v:shape>
    </w:pict>
  </w:numPicBullet>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15:restartNumberingAfterBreak="0">
    <w:nsid w:val="00000002"/>
    <w:multiLevelType w:val="multilevel"/>
    <w:tmpl w:val="00000002"/>
    <w:lvl w:ilvl="0">
      <w:start w:val="1"/>
      <w:numFmt w:val="bullet"/>
      <w:lvlText w:val=""/>
      <w:lvlJc w:val="left"/>
      <w:pPr>
        <w:tabs>
          <w:tab w:val="num" w:pos="360"/>
        </w:tabs>
        <w:ind w:left="360" w:hanging="360"/>
      </w:pPr>
      <w:rPr>
        <w:rFonts w:ascii="Symbol" w:hAnsi="Symbol" w:cs="OpenSymbol"/>
      </w:rPr>
    </w:lvl>
    <w:lvl w:ilvl="1">
      <w:start w:val="1"/>
      <w:numFmt w:val="bullet"/>
      <w:lvlText w:val=""/>
      <w:lvlJc w:val="left"/>
      <w:pPr>
        <w:tabs>
          <w:tab w:val="num" w:pos="720"/>
        </w:tabs>
        <w:ind w:left="720" w:hanging="360"/>
      </w:pPr>
      <w:rPr>
        <w:rFonts w:ascii="Symbol" w:hAnsi="Symbol" w:cs="OpenSymbol"/>
      </w:rPr>
    </w:lvl>
    <w:lvl w:ilvl="2">
      <w:start w:val="1"/>
      <w:numFmt w:val="bullet"/>
      <w:lvlText w:val=""/>
      <w:lvlJc w:val="left"/>
      <w:pPr>
        <w:tabs>
          <w:tab w:val="num" w:pos="1080"/>
        </w:tabs>
        <w:ind w:left="1080" w:hanging="360"/>
      </w:pPr>
      <w:rPr>
        <w:rFonts w:ascii="Symbol" w:hAnsi="Symbol" w:cs="OpenSymbol"/>
      </w:rPr>
    </w:lvl>
    <w:lvl w:ilvl="3">
      <w:start w:val="1"/>
      <w:numFmt w:val="bullet"/>
      <w:lvlText w:val=""/>
      <w:lvlJc w:val="left"/>
      <w:pPr>
        <w:tabs>
          <w:tab w:val="num" w:pos="1440"/>
        </w:tabs>
        <w:ind w:left="1440" w:hanging="360"/>
      </w:pPr>
      <w:rPr>
        <w:rFonts w:ascii="Symbol" w:hAnsi="Symbol" w:cs="OpenSymbol"/>
      </w:rPr>
    </w:lvl>
    <w:lvl w:ilvl="4">
      <w:start w:val="1"/>
      <w:numFmt w:val="bullet"/>
      <w:lvlText w:val=""/>
      <w:lvlJc w:val="left"/>
      <w:pPr>
        <w:tabs>
          <w:tab w:val="num" w:pos="1800"/>
        </w:tabs>
        <w:ind w:left="1800" w:hanging="360"/>
      </w:pPr>
      <w:rPr>
        <w:rFonts w:ascii="Symbol" w:hAnsi="Symbol" w:cs="OpenSymbol"/>
      </w:rPr>
    </w:lvl>
    <w:lvl w:ilvl="5">
      <w:start w:val="1"/>
      <w:numFmt w:val="bullet"/>
      <w:lvlText w:val=""/>
      <w:lvlJc w:val="left"/>
      <w:pPr>
        <w:tabs>
          <w:tab w:val="num" w:pos="2160"/>
        </w:tabs>
        <w:ind w:left="2160" w:hanging="360"/>
      </w:pPr>
      <w:rPr>
        <w:rFonts w:ascii="Symbol" w:hAnsi="Symbol" w:cs="OpenSymbol"/>
      </w:rPr>
    </w:lvl>
    <w:lvl w:ilvl="6">
      <w:start w:val="1"/>
      <w:numFmt w:val="bullet"/>
      <w:lvlText w:val=""/>
      <w:lvlJc w:val="left"/>
      <w:pPr>
        <w:tabs>
          <w:tab w:val="num" w:pos="2520"/>
        </w:tabs>
        <w:ind w:left="2520" w:hanging="360"/>
      </w:pPr>
      <w:rPr>
        <w:rFonts w:ascii="Symbol" w:hAnsi="Symbol" w:cs="OpenSymbol"/>
      </w:rPr>
    </w:lvl>
    <w:lvl w:ilvl="7">
      <w:start w:val="1"/>
      <w:numFmt w:val="bullet"/>
      <w:lvlText w:val=""/>
      <w:lvlJc w:val="left"/>
      <w:pPr>
        <w:tabs>
          <w:tab w:val="num" w:pos="2880"/>
        </w:tabs>
        <w:ind w:left="2880" w:hanging="360"/>
      </w:pPr>
      <w:rPr>
        <w:rFonts w:ascii="Symbol" w:hAnsi="Symbol" w:cs="OpenSymbol"/>
      </w:rPr>
    </w:lvl>
    <w:lvl w:ilvl="8">
      <w:start w:val="1"/>
      <w:numFmt w:val="bullet"/>
      <w:lvlText w:val=""/>
      <w:lvlJc w:val="left"/>
      <w:pPr>
        <w:tabs>
          <w:tab w:val="num" w:pos="3240"/>
        </w:tabs>
        <w:ind w:left="3240" w:hanging="360"/>
      </w:pPr>
      <w:rPr>
        <w:rFonts w:ascii="Symbol" w:hAnsi="Symbol" w:cs="OpenSymbol"/>
      </w:rPr>
    </w:lvl>
  </w:abstractNum>
  <w:abstractNum w:abstractNumId="2" w15:restartNumberingAfterBreak="0">
    <w:nsid w:val="00000003"/>
    <w:multiLevelType w:val="multilevel"/>
    <w:tmpl w:val="00000003"/>
    <w:lvl w:ilvl="0">
      <w:start w:val="1"/>
      <w:numFmt w:val="bullet"/>
      <w:lvlText w:val=""/>
      <w:lvlJc w:val="left"/>
      <w:pPr>
        <w:tabs>
          <w:tab w:val="num" w:pos="360"/>
        </w:tabs>
        <w:ind w:left="360" w:hanging="360"/>
      </w:pPr>
      <w:rPr>
        <w:rFonts w:ascii="Symbol" w:hAnsi="Symbol" w:cs="OpenSymbol"/>
      </w:rPr>
    </w:lvl>
    <w:lvl w:ilvl="1">
      <w:start w:val="1"/>
      <w:numFmt w:val="bullet"/>
      <w:lvlText w:val=""/>
      <w:lvlJc w:val="left"/>
      <w:pPr>
        <w:tabs>
          <w:tab w:val="num" w:pos="720"/>
        </w:tabs>
        <w:ind w:left="720" w:hanging="360"/>
      </w:pPr>
      <w:rPr>
        <w:rFonts w:ascii="Symbol" w:hAnsi="Symbol" w:cs="OpenSymbol"/>
      </w:rPr>
    </w:lvl>
    <w:lvl w:ilvl="2">
      <w:start w:val="1"/>
      <w:numFmt w:val="bullet"/>
      <w:lvlText w:val=""/>
      <w:lvlJc w:val="left"/>
      <w:pPr>
        <w:tabs>
          <w:tab w:val="num" w:pos="1080"/>
        </w:tabs>
        <w:ind w:left="1080" w:hanging="360"/>
      </w:pPr>
      <w:rPr>
        <w:rFonts w:ascii="Symbol" w:hAnsi="Symbol" w:cs="OpenSymbol"/>
      </w:rPr>
    </w:lvl>
    <w:lvl w:ilvl="3">
      <w:start w:val="1"/>
      <w:numFmt w:val="bullet"/>
      <w:lvlText w:val=""/>
      <w:lvlJc w:val="left"/>
      <w:pPr>
        <w:tabs>
          <w:tab w:val="num" w:pos="1440"/>
        </w:tabs>
        <w:ind w:left="1440" w:hanging="360"/>
      </w:pPr>
      <w:rPr>
        <w:rFonts w:ascii="Symbol" w:hAnsi="Symbol" w:cs="OpenSymbol"/>
      </w:rPr>
    </w:lvl>
    <w:lvl w:ilvl="4">
      <w:start w:val="1"/>
      <w:numFmt w:val="bullet"/>
      <w:lvlText w:val=""/>
      <w:lvlJc w:val="left"/>
      <w:pPr>
        <w:tabs>
          <w:tab w:val="num" w:pos="1800"/>
        </w:tabs>
        <w:ind w:left="1800" w:hanging="360"/>
      </w:pPr>
      <w:rPr>
        <w:rFonts w:ascii="Symbol" w:hAnsi="Symbol" w:cs="OpenSymbol"/>
      </w:rPr>
    </w:lvl>
    <w:lvl w:ilvl="5">
      <w:start w:val="1"/>
      <w:numFmt w:val="bullet"/>
      <w:lvlText w:val=""/>
      <w:lvlJc w:val="left"/>
      <w:pPr>
        <w:tabs>
          <w:tab w:val="num" w:pos="2160"/>
        </w:tabs>
        <w:ind w:left="2160" w:hanging="360"/>
      </w:pPr>
      <w:rPr>
        <w:rFonts w:ascii="Symbol" w:hAnsi="Symbol" w:cs="OpenSymbol"/>
      </w:rPr>
    </w:lvl>
    <w:lvl w:ilvl="6">
      <w:start w:val="1"/>
      <w:numFmt w:val="bullet"/>
      <w:lvlText w:val=""/>
      <w:lvlJc w:val="left"/>
      <w:pPr>
        <w:tabs>
          <w:tab w:val="num" w:pos="2520"/>
        </w:tabs>
        <w:ind w:left="2520" w:hanging="360"/>
      </w:pPr>
      <w:rPr>
        <w:rFonts w:ascii="Symbol" w:hAnsi="Symbol" w:cs="OpenSymbol"/>
      </w:rPr>
    </w:lvl>
    <w:lvl w:ilvl="7">
      <w:start w:val="1"/>
      <w:numFmt w:val="bullet"/>
      <w:lvlText w:val=""/>
      <w:lvlJc w:val="left"/>
      <w:pPr>
        <w:tabs>
          <w:tab w:val="num" w:pos="2880"/>
        </w:tabs>
        <w:ind w:left="2880" w:hanging="360"/>
      </w:pPr>
      <w:rPr>
        <w:rFonts w:ascii="Symbol" w:hAnsi="Symbol" w:cs="OpenSymbol"/>
      </w:rPr>
    </w:lvl>
    <w:lvl w:ilvl="8">
      <w:start w:val="1"/>
      <w:numFmt w:val="bullet"/>
      <w:lvlText w:val=""/>
      <w:lvlJc w:val="left"/>
      <w:pPr>
        <w:tabs>
          <w:tab w:val="num" w:pos="3240"/>
        </w:tabs>
        <w:ind w:left="3240" w:hanging="360"/>
      </w:pPr>
      <w:rPr>
        <w:rFonts w:ascii="Symbol" w:hAnsi="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4"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5" w15:restartNumberingAfterBreak="0">
    <w:nsid w:val="00000006"/>
    <w:multiLevelType w:val="multilevel"/>
    <w:tmpl w:val="0000000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15:restartNumberingAfterBreak="0">
    <w:nsid w:val="035339EE"/>
    <w:multiLevelType w:val="hybridMultilevel"/>
    <w:tmpl w:val="3AFAE2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8E1000"/>
    <w:multiLevelType w:val="multilevel"/>
    <w:tmpl w:val="1064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E636C"/>
    <w:multiLevelType w:val="hybridMultilevel"/>
    <w:tmpl w:val="DBC814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3813E4"/>
    <w:multiLevelType w:val="hybridMultilevel"/>
    <w:tmpl w:val="A1BEA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9B4E33"/>
    <w:multiLevelType w:val="hybridMultilevel"/>
    <w:tmpl w:val="A0882A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03027A"/>
    <w:multiLevelType w:val="multilevel"/>
    <w:tmpl w:val="6C68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25BF9"/>
    <w:multiLevelType w:val="hybridMultilevel"/>
    <w:tmpl w:val="3700551E"/>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24A744F"/>
    <w:multiLevelType w:val="multilevel"/>
    <w:tmpl w:val="B04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51D9E"/>
    <w:multiLevelType w:val="multilevel"/>
    <w:tmpl w:val="CD6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02C24"/>
    <w:multiLevelType w:val="multilevel"/>
    <w:tmpl w:val="34FA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00CEA"/>
    <w:multiLevelType w:val="multilevel"/>
    <w:tmpl w:val="2D42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97FF6"/>
    <w:multiLevelType w:val="multilevel"/>
    <w:tmpl w:val="AC4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94D2B"/>
    <w:multiLevelType w:val="multilevel"/>
    <w:tmpl w:val="3CD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86B85"/>
    <w:multiLevelType w:val="multilevel"/>
    <w:tmpl w:val="5D4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36E81"/>
    <w:multiLevelType w:val="hybridMultilevel"/>
    <w:tmpl w:val="51EC4D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2D02C71"/>
    <w:multiLevelType w:val="hybridMultilevel"/>
    <w:tmpl w:val="682240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B80A2D"/>
    <w:multiLevelType w:val="multilevel"/>
    <w:tmpl w:val="393078E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cs="OpenSymbol"/>
      </w:rPr>
    </w:lvl>
    <w:lvl w:ilvl="2">
      <w:start w:val="1"/>
      <w:numFmt w:val="bullet"/>
      <w:lvlText w:val=""/>
      <w:lvlJc w:val="left"/>
      <w:pPr>
        <w:tabs>
          <w:tab w:val="num" w:pos="1080"/>
        </w:tabs>
        <w:ind w:left="1080" w:hanging="360"/>
      </w:pPr>
      <w:rPr>
        <w:rFonts w:ascii="Symbol" w:hAnsi="Symbol" w:cs="OpenSymbol"/>
      </w:rPr>
    </w:lvl>
    <w:lvl w:ilvl="3">
      <w:start w:val="1"/>
      <w:numFmt w:val="bullet"/>
      <w:lvlText w:val=""/>
      <w:lvlJc w:val="left"/>
      <w:pPr>
        <w:tabs>
          <w:tab w:val="num" w:pos="1440"/>
        </w:tabs>
        <w:ind w:left="1440" w:hanging="360"/>
      </w:pPr>
      <w:rPr>
        <w:rFonts w:ascii="Symbol" w:hAnsi="Symbol" w:cs="OpenSymbol"/>
      </w:rPr>
    </w:lvl>
    <w:lvl w:ilvl="4">
      <w:start w:val="1"/>
      <w:numFmt w:val="bullet"/>
      <w:lvlText w:val=""/>
      <w:lvlJc w:val="left"/>
      <w:pPr>
        <w:tabs>
          <w:tab w:val="num" w:pos="1800"/>
        </w:tabs>
        <w:ind w:left="1800" w:hanging="360"/>
      </w:pPr>
      <w:rPr>
        <w:rFonts w:ascii="Symbol" w:hAnsi="Symbol" w:cs="OpenSymbol"/>
      </w:rPr>
    </w:lvl>
    <w:lvl w:ilvl="5">
      <w:start w:val="1"/>
      <w:numFmt w:val="bullet"/>
      <w:lvlText w:val=""/>
      <w:lvlJc w:val="left"/>
      <w:pPr>
        <w:tabs>
          <w:tab w:val="num" w:pos="2160"/>
        </w:tabs>
        <w:ind w:left="2160" w:hanging="360"/>
      </w:pPr>
      <w:rPr>
        <w:rFonts w:ascii="Symbol" w:hAnsi="Symbol" w:cs="OpenSymbol"/>
      </w:rPr>
    </w:lvl>
    <w:lvl w:ilvl="6">
      <w:start w:val="1"/>
      <w:numFmt w:val="bullet"/>
      <w:lvlText w:val=""/>
      <w:lvlJc w:val="left"/>
      <w:pPr>
        <w:tabs>
          <w:tab w:val="num" w:pos="2520"/>
        </w:tabs>
        <w:ind w:left="2520" w:hanging="360"/>
      </w:pPr>
      <w:rPr>
        <w:rFonts w:ascii="Symbol" w:hAnsi="Symbol" w:cs="OpenSymbol"/>
      </w:rPr>
    </w:lvl>
    <w:lvl w:ilvl="7">
      <w:start w:val="1"/>
      <w:numFmt w:val="bullet"/>
      <w:lvlText w:val=""/>
      <w:lvlJc w:val="left"/>
      <w:pPr>
        <w:tabs>
          <w:tab w:val="num" w:pos="2880"/>
        </w:tabs>
        <w:ind w:left="2880" w:hanging="360"/>
      </w:pPr>
      <w:rPr>
        <w:rFonts w:ascii="Symbol" w:hAnsi="Symbol" w:cs="OpenSymbol"/>
      </w:rPr>
    </w:lvl>
    <w:lvl w:ilvl="8">
      <w:start w:val="1"/>
      <w:numFmt w:val="bullet"/>
      <w:lvlText w:val=""/>
      <w:lvlJc w:val="left"/>
      <w:pPr>
        <w:tabs>
          <w:tab w:val="num" w:pos="3240"/>
        </w:tabs>
        <w:ind w:left="3240" w:hanging="360"/>
      </w:pPr>
      <w:rPr>
        <w:rFonts w:ascii="Symbol" w:hAnsi="Symbol" w:cs="OpenSymbol"/>
      </w:rPr>
    </w:lvl>
  </w:abstractNum>
  <w:abstractNum w:abstractNumId="23" w15:restartNumberingAfterBreak="0">
    <w:nsid w:val="590974DB"/>
    <w:multiLevelType w:val="multilevel"/>
    <w:tmpl w:val="9D6A7FAC"/>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cs="OpenSymbol"/>
      </w:rPr>
    </w:lvl>
    <w:lvl w:ilvl="2">
      <w:start w:val="1"/>
      <w:numFmt w:val="bullet"/>
      <w:lvlText w:val=""/>
      <w:lvlJc w:val="left"/>
      <w:pPr>
        <w:tabs>
          <w:tab w:val="num" w:pos="1080"/>
        </w:tabs>
        <w:ind w:left="1080" w:hanging="360"/>
      </w:pPr>
      <w:rPr>
        <w:rFonts w:ascii="Symbol" w:hAnsi="Symbol" w:cs="OpenSymbol"/>
      </w:rPr>
    </w:lvl>
    <w:lvl w:ilvl="3">
      <w:start w:val="1"/>
      <w:numFmt w:val="bullet"/>
      <w:lvlText w:val=""/>
      <w:lvlJc w:val="left"/>
      <w:pPr>
        <w:tabs>
          <w:tab w:val="num" w:pos="1440"/>
        </w:tabs>
        <w:ind w:left="1440" w:hanging="360"/>
      </w:pPr>
      <w:rPr>
        <w:rFonts w:ascii="Symbol" w:hAnsi="Symbol" w:cs="OpenSymbol"/>
      </w:rPr>
    </w:lvl>
    <w:lvl w:ilvl="4">
      <w:start w:val="1"/>
      <w:numFmt w:val="bullet"/>
      <w:lvlText w:val=""/>
      <w:lvlJc w:val="left"/>
      <w:pPr>
        <w:tabs>
          <w:tab w:val="num" w:pos="1800"/>
        </w:tabs>
        <w:ind w:left="1800" w:hanging="360"/>
      </w:pPr>
      <w:rPr>
        <w:rFonts w:ascii="Symbol" w:hAnsi="Symbol" w:cs="OpenSymbol"/>
      </w:rPr>
    </w:lvl>
    <w:lvl w:ilvl="5">
      <w:start w:val="1"/>
      <w:numFmt w:val="bullet"/>
      <w:lvlText w:val=""/>
      <w:lvlJc w:val="left"/>
      <w:pPr>
        <w:tabs>
          <w:tab w:val="num" w:pos="2160"/>
        </w:tabs>
        <w:ind w:left="2160" w:hanging="360"/>
      </w:pPr>
      <w:rPr>
        <w:rFonts w:ascii="Symbol" w:hAnsi="Symbol" w:cs="OpenSymbol"/>
      </w:rPr>
    </w:lvl>
    <w:lvl w:ilvl="6">
      <w:start w:val="1"/>
      <w:numFmt w:val="bullet"/>
      <w:lvlText w:val=""/>
      <w:lvlJc w:val="left"/>
      <w:pPr>
        <w:tabs>
          <w:tab w:val="num" w:pos="2520"/>
        </w:tabs>
        <w:ind w:left="2520" w:hanging="360"/>
      </w:pPr>
      <w:rPr>
        <w:rFonts w:ascii="Symbol" w:hAnsi="Symbol" w:cs="OpenSymbol"/>
      </w:rPr>
    </w:lvl>
    <w:lvl w:ilvl="7">
      <w:start w:val="1"/>
      <w:numFmt w:val="bullet"/>
      <w:lvlText w:val=""/>
      <w:lvlJc w:val="left"/>
      <w:pPr>
        <w:tabs>
          <w:tab w:val="num" w:pos="2880"/>
        </w:tabs>
        <w:ind w:left="2880" w:hanging="360"/>
      </w:pPr>
      <w:rPr>
        <w:rFonts w:ascii="Symbol" w:hAnsi="Symbol" w:cs="OpenSymbol"/>
      </w:rPr>
    </w:lvl>
    <w:lvl w:ilvl="8">
      <w:start w:val="1"/>
      <w:numFmt w:val="bullet"/>
      <w:lvlText w:val=""/>
      <w:lvlJc w:val="left"/>
      <w:pPr>
        <w:tabs>
          <w:tab w:val="num" w:pos="3240"/>
        </w:tabs>
        <w:ind w:left="3240" w:hanging="360"/>
      </w:pPr>
      <w:rPr>
        <w:rFonts w:ascii="Symbol" w:hAnsi="Symbol" w:cs="OpenSymbol"/>
      </w:rPr>
    </w:lvl>
  </w:abstractNum>
  <w:abstractNum w:abstractNumId="24" w15:restartNumberingAfterBreak="0">
    <w:nsid w:val="623A2356"/>
    <w:multiLevelType w:val="multilevel"/>
    <w:tmpl w:val="A65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A561B"/>
    <w:multiLevelType w:val="hybridMultilevel"/>
    <w:tmpl w:val="1262A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D2D1AE9"/>
    <w:multiLevelType w:val="multilevel"/>
    <w:tmpl w:val="09CE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593232"/>
    <w:multiLevelType w:val="hybridMultilevel"/>
    <w:tmpl w:val="E5521B1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ED405A8"/>
    <w:multiLevelType w:val="multilevel"/>
    <w:tmpl w:val="6052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F3FF7"/>
    <w:multiLevelType w:val="hybridMultilevel"/>
    <w:tmpl w:val="55505ED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096023A"/>
    <w:multiLevelType w:val="multilevel"/>
    <w:tmpl w:val="4FD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771AB4"/>
    <w:multiLevelType w:val="multilevel"/>
    <w:tmpl w:val="22E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145DC"/>
    <w:multiLevelType w:val="multilevel"/>
    <w:tmpl w:val="BC88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969897">
    <w:abstractNumId w:val="0"/>
  </w:num>
  <w:num w:numId="2" w16cid:durableId="1875457526">
    <w:abstractNumId w:val="1"/>
  </w:num>
  <w:num w:numId="3" w16cid:durableId="1690255628">
    <w:abstractNumId w:val="2"/>
  </w:num>
  <w:num w:numId="4" w16cid:durableId="779182274">
    <w:abstractNumId w:val="3"/>
  </w:num>
  <w:num w:numId="5" w16cid:durableId="1310597201">
    <w:abstractNumId w:val="4"/>
  </w:num>
  <w:num w:numId="6" w16cid:durableId="148140201">
    <w:abstractNumId w:val="5"/>
  </w:num>
  <w:num w:numId="7" w16cid:durableId="1344283920">
    <w:abstractNumId w:val="21"/>
  </w:num>
  <w:num w:numId="8" w16cid:durableId="289021891">
    <w:abstractNumId w:val="8"/>
  </w:num>
  <w:num w:numId="9" w16cid:durableId="694814795">
    <w:abstractNumId w:val="29"/>
  </w:num>
  <w:num w:numId="10" w16cid:durableId="1477912828">
    <w:abstractNumId w:val="25"/>
  </w:num>
  <w:num w:numId="11" w16cid:durableId="281498713">
    <w:abstractNumId w:val="31"/>
  </w:num>
  <w:num w:numId="12" w16cid:durableId="565385819">
    <w:abstractNumId w:val="19"/>
  </w:num>
  <w:num w:numId="13" w16cid:durableId="1253666214">
    <w:abstractNumId w:val="10"/>
  </w:num>
  <w:num w:numId="14" w16cid:durableId="1171412274">
    <w:abstractNumId w:val="6"/>
  </w:num>
  <w:num w:numId="15" w16cid:durableId="714886535">
    <w:abstractNumId w:val="20"/>
  </w:num>
  <w:num w:numId="16" w16cid:durableId="2080328724">
    <w:abstractNumId w:val="23"/>
  </w:num>
  <w:num w:numId="17" w16cid:durableId="1734812495">
    <w:abstractNumId w:val="22"/>
  </w:num>
  <w:num w:numId="18" w16cid:durableId="1129788588">
    <w:abstractNumId w:val="26"/>
  </w:num>
  <w:num w:numId="19" w16cid:durableId="1776292762">
    <w:abstractNumId w:val="32"/>
  </w:num>
  <w:num w:numId="20" w16cid:durableId="498496980">
    <w:abstractNumId w:val="17"/>
  </w:num>
  <w:num w:numId="21" w16cid:durableId="444661989">
    <w:abstractNumId w:val="7"/>
  </w:num>
  <w:num w:numId="22" w16cid:durableId="1934505450">
    <w:abstractNumId w:val="16"/>
  </w:num>
  <w:num w:numId="23" w16cid:durableId="29720446">
    <w:abstractNumId w:val="18"/>
  </w:num>
  <w:num w:numId="24" w16cid:durableId="1693068347">
    <w:abstractNumId w:val="13"/>
  </w:num>
  <w:num w:numId="25" w16cid:durableId="533881679">
    <w:abstractNumId w:val="15"/>
  </w:num>
  <w:num w:numId="26" w16cid:durableId="146358491">
    <w:abstractNumId w:val="28"/>
  </w:num>
  <w:num w:numId="27" w16cid:durableId="1397899409">
    <w:abstractNumId w:val="30"/>
  </w:num>
  <w:num w:numId="28" w16cid:durableId="1170214226">
    <w:abstractNumId w:val="24"/>
  </w:num>
  <w:num w:numId="29" w16cid:durableId="734398091">
    <w:abstractNumId w:val="14"/>
  </w:num>
  <w:num w:numId="30" w16cid:durableId="912394547">
    <w:abstractNumId w:val="11"/>
  </w:num>
  <w:num w:numId="31" w16cid:durableId="1745689281">
    <w:abstractNumId w:val="9"/>
  </w:num>
  <w:num w:numId="32" w16cid:durableId="791362461">
    <w:abstractNumId w:val="12"/>
  </w:num>
  <w:num w:numId="33" w16cid:durableId="9390225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120"/>
  <w:drawingGridVerticalSpacing w:val="0"/>
  <w:displayHorizontalDrawingGridEvery w:val="0"/>
  <w:displayVerticalDrawingGridEvery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2B9"/>
    <w:rsid w:val="00001949"/>
    <w:rsid w:val="000031A4"/>
    <w:rsid w:val="00006690"/>
    <w:rsid w:val="00007D92"/>
    <w:rsid w:val="000132A8"/>
    <w:rsid w:val="00016CE6"/>
    <w:rsid w:val="000171EA"/>
    <w:rsid w:val="0001785C"/>
    <w:rsid w:val="0002517A"/>
    <w:rsid w:val="00025C44"/>
    <w:rsid w:val="0003169A"/>
    <w:rsid w:val="00032506"/>
    <w:rsid w:val="00052B03"/>
    <w:rsid w:val="000563A3"/>
    <w:rsid w:val="00056A87"/>
    <w:rsid w:val="000669C4"/>
    <w:rsid w:val="00067E7D"/>
    <w:rsid w:val="00072B6F"/>
    <w:rsid w:val="00072C27"/>
    <w:rsid w:val="000737BE"/>
    <w:rsid w:val="00074239"/>
    <w:rsid w:val="00080D69"/>
    <w:rsid w:val="000838F6"/>
    <w:rsid w:val="00084D74"/>
    <w:rsid w:val="000934BC"/>
    <w:rsid w:val="00094AF1"/>
    <w:rsid w:val="00095A35"/>
    <w:rsid w:val="00096E99"/>
    <w:rsid w:val="000A5ABD"/>
    <w:rsid w:val="000B08C2"/>
    <w:rsid w:val="000B1CED"/>
    <w:rsid w:val="000B4D11"/>
    <w:rsid w:val="000C319A"/>
    <w:rsid w:val="000C4D3C"/>
    <w:rsid w:val="000C5CBA"/>
    <w:rsid w:val="000D2AF6"/>
    <w:rsid w:val="000D35E6"/>
    <w:rsid w:val="000D51D8"/>
    <w:rsid w:val="000D58AA"/>
    <w:rsid w:val="000E4431"/>
    <w:rsid w:val="000F3161"/>
    <w:rsid w:val="000F3586"/>
    <w:rsid w:val="000F4579"/>
    <w:rsid w:val="000F66C2"/>
    <w:rsid w:val="001000B6"/>
    <w:rsid w:val="00104394"/>
    <w:rsid w:val="00110044"/>
    <w:rsid w:val="00110ABA"/>
    <w:rsid w:val="0011134F"/>
    <w:rsid w:val="0012237D"/>
    <w:rsid w:val="00125E89"/>
    <w:rsid w:val="00127FB4"/>
    <w:rsid w:val="00130172"/>
    <w:rsid w:val="00136743"/>
    <w:rsid w:val="0014078E"/>
    <w:rsid w:val="00140D95"/>
    <w:rsid w:val="001432DB"/>
    <w:rsid w:val="00152A89"/>
    <w:rsid w:val="0015496C"/>
    <w:rsid w:val="0016064D"/>
    <w:rsid w:val="00164A64"/>
    <w:rsid w:val="00164F05"/>
    <w:rsid w:val="00167447"/>
    <w:rsid w:val="001679AC"/>
    <w:rsid w:val="00173EDA"/>
    <w:rsid w:val="00174608"/>
    <w:rsid w:val="001747BC"/>
    <w:rsid w:val="00177F7F"/>
    <w:rsid w:val="0018103C"/>
    <w:rsid w:val="00182D9B"/>
    <w:rsid w:val="00191637"/>
    <w:rsid w:val="00194C0C"/>
    <w:rsid w:val="00195218"/>
    <w:rsid w:val="0019557D"/>
    <w:rsid w:val="0019671D"/>
    <w:rsid w:val="001A1D63"/>
    <w:rsid w:val="001A30C8"/>
    <w:rsid w:val="001A6421"/>
    <w:rsid w:val="001B012A"/>
    <w:rsid w:val="001B112B"/>
    <w:rsid w:val="001B3E0C"/>
    <w:rsid w:val="001B41ED"/>
    <w:rsid w:val="001B4418"/>
    <w:rsid w:val="001B6E53"/>
    <w:rsid w:val="001C0250"/>
    <w:rsid w:val="001C2C3E"/>
    <w:rsid w:val="001C504A"/>
    <w:rsid w:val="001D0D30"/>
    <w:rsid w:val="001D3B62"/>
    <w:rsid w:val="001D6AD4"/>
    <w:rsid w:val="001E2D0A"/>
    <w:rsid w:val="001E4752"/>
    <w:rsid w:val="001E4C50"/>
    <w:rsid w:val="001E5CBF"/>
    <w:rsid w:val="001E6020"/>
    <w:rsid w:val="001F093B"/>
    <w:rsid w:val="001F22AD"/>
    <w:rsid w:val="001F7295"/>
    <w:rsid w:val="00200EB7"/>
    <w:rsid w:val="00200EF5"/>
    <w:rsid w:val="002012E3"/>
    <w:rsid w:val="002031E2"/>
    <w:rsid w:val="00205D1E"/>
    <w:rsid w:val="002076B9"/>
    <w:rsid w:val="00207961"/>
    <w:rsid w:val="0021501B"/>
    <w:rsid w:val="00221126"/>
    <w:rsid w:val="0022218F"/>
    <w:rsid w:val="002224A1"/>
    <w:rsid w:val="00224890"/>
    <w:rsid w:val="002318E8"/>
    <w:rsid w:val="002363DA"/>
    <w:rsid w:val="00242403"/>
    <w:rsid w:val="002425F2"/>
    <w:rsid w:val="00245EE7"/>
    <w:rsid w:val="00250DFA"/>
    <w:rsid w:val="0025362F"/>
    <w:rsid w:val="002539DF"/>
    <w:rsid w:val="00254E8E"/>
    <w:rsid w:val="002676AA"/>
    <w:rsid w:val="0027417F"/>
    <w:rsid w:val="002804D5"/>
    <w:rsid w:val="00282343"/>
    <w:rsid w:val="002823B2"/>
    <w:rsid w:val="00284E28"/>
    <w:rsid w:val="0028612E"/>
    <w:rsid w:val="00290199"/>
    <w:rsid w:val="00294007"/>
    <w:rsid w:val="002A024F"/>
    <w:rsid w:val="002A6C7A"/>
    <w:rsid w:val="002B0A16"/>
    <w:rsid w:val="002B1779"/>
    <w:rsid w:val="002B70A6"/>
    <w:rsid w:val="002C1765"/>
    <w:rsid w:val="002D7459"/>
    <w:rsid w:val="002E6C60"/>
    <w:rsid w:val="002F0570"/>
    <w:rsid w:val="002F0CCF"/>
    <w:rsid w:val="002F64EF"/>
    <w:rsid w:val="00301FB7"/>
    <w:rsid w:val="003068B9"/>
    <w:rsid w:val="00312E68"/>
    <w:rsid w:val="003149AE"/>
    <w:rsid w:val="00315E5D"/>
    <w:rsid w:val="00316679"/>
    <w:rsid w:val="0031680D"/>
    <w:rsid w:val="003234B8"/>
    <w:rsid w:val="0032351D"/>
    <w:rsid w:val="00325A2D"/>
    <w:rsid w:val="00331F63"/>
    <w:rsid w:val="00332CB4"/>
    <w:rsid w:val="00333770"/>
    <w:rsid w:val="003351B4"/>
    <w:rsid w:val="00336B1B"/>
    <w:rsid w:val="003370CD"/>
    <w:rsid w:val="003443EF"/>
    <w:rsid w:val="003527F9"/>
    <w:rsid w:val="00353CE1"/>
    <w:rsid w:val="003578BC"/>
    <w:rsid w:val="003615BF"/>
    <w:rsid w:val="00364D2B"/>
    <w:rsid w:val="0037186D"/>
    <w:rsid w:val="0038613C"/>
    <w:rsid w:val="00391F4F"/>
    <w:rsid w:val="003949D4"/>
    <w:rsid w:val="003A10EA"/>
    <w:rsid w:val="003A2C61"/>
    <w:rsid w:val="003A316E"/>
    <w:rsid w:val="003A35B5"/>
    <w:rsid w:val="003A6CA1"/>
    <w:rsid w:val="003B0C95"/>
    <w:rsid w:val="003B2C02"/>
    <w:rsid w:val="003B3FC7"/>
    <w:rsid w:val="003B7485"/>
    <w:rsid w:val="003C1AE8"/>
    <w:rsid w:val="003C248D"/>
    <w:rsid w:val="003C2CDE"/>
    <w:rsid w:val="003C51C3"/>
    <w:rsid w:val="003D06B2"/>
    <w:rsid w:val="003D61F5"/>
    <w:rsid w:val="003E33E1"/>
    <w:rsid w:val="003E4918"/>
    <w:rsid w:val="003E7431"/>
    <w:rsid w:val="003F4DF1"/>
    <w:rsid w:val="004004EF"/>
    <w:rsid w:val="00402702"/>
    <w:rsid w:val="00402861"/>
    <w:rsid w:val="00411099"/>
    <w:rsid w:val="004167C8"/>
    <w:rsid w:val="00421250"/>
    <w:rsid w:val="0042169F"/>
    <w:rsid w:val="00422B02"/>
    <w:rsid w:val="00425352"/>
    <w:rsid w:val="00425664"/>
    <w:rsid w:val="00427487"/>
    <w:rsid w:val="00433348"/>
    <w:rsid w:val="0043509B"/>
    <w:rsid w:val="004363BE"/>
    <w:rsid w:val="0043660C"/>
    <w:rsid w:val="004425D8"/>
    <w:rsid w:val="004459A5"/>
    <w:rsid w:val="0045057D"/>
    <w:rsid w:val="0045447A"/>
    <w:rsid w:val="004601BD"/>
    <w:rsid w:val="00461CA8"/>
    <w:rsid w:val="0046598E"/>
    <w:rsid w:val="00465AA0"/>
    <w:rsid w:val="0047349B"/>
    <w:rsid w:val="0047451A"/>
    <w:rsid w:val="00475F34"/>
    <w:rsid w:val="0048116B"/>
    <w:rsid w:val="0048450C"/>
    <w:rsid w:val="00487482"/>
    <w:rsid w:val="004970C0"/>
    <w:rsid w:val="00497259"/>
    <w:rsid w:val="004A063E"/>
    <w:rsid w:val="004A0AE0"/>
    <w:rsid w:val="004A18D9"/>
    <w:rsid w:val="004A3C88"/>
    <w:rsid w:val="004B2CC3"/>
    <w:rsid w:val="004B2D5B"/>
    <w:rsid w:val="004B5709"/>
    <w:rsid w:val="004B588B"/>
    <w:rsid w:val="004C10A0"/>
    <w:rsid w:val="004C570B"/>
    <w:rsid w:val="004D1656"/>
    <w:rsid w:val="004D3E59"/>
    <w:rsid w:val="004E4197"/>
    <w:rsid w:val="004E5948"/>
    <w:rsid w:val="004F0620"/>
    <w:rsid w:val="004F17EF"/>
    <w:rsid w:val="005048EE"/>
    <w:rsid w:val="00505028"/>
    <w:rsid w:val="0051057D"/>
    <w:rsid w:val="0051652E"/>
    <w:rsid w:val="0052065C"/>
    <w:rsid w:val="00522F51"/>
    <w:rsid w:val="005326EC"/>
    <w:rsid w:val="0053274F"/>
    <w:rsid w:val="00532DFF"/>
    <w:rsid w:val="005341DD"/>
    <w:rsid w:val="00541FC1"/>
    <w:rsid w:val="005428EF"/>
    <w:rsid w:val="00546E9F"/>
    <w:rsid w:val="005566F7"/>
    <w:rsid w:val="00557798"/>
    <w:rsid w:val="00561B61"/>
    <w:rsid w:val="0057714F"/>
    <w:rsid w:val="00581394"/>
    <w:rsid w:val="00581DA3"/>
    <w:rsid w:val="005831DF"/>
    <w:rsid w:val="0058327E"/>
    <w:rsid w:val="005866C4"/>
    <w:rsid w:val="00591E34"/>
    <w:rsid w:val="00591F89"/>
    <w:rsid w:val="00593E88"/>
    <w:rsid w:val="005A013E"/>
    <w:rsid w:val="005A0476"/>
    <w:rsid w:val="005A0F41"/>
    <w:rsid w:val="005A126C"/>
    <w:rsid w:val="005A1352"/>
    <w:rsid w:val="005A4EA3"/>
    <w:rsid w:val="005A5A8C"/>
    <w:rsid w:val="005A68D1"/>
    <w:rsid w:val="005A78A6"/>
    <w:rsid w:val="005B2F16"/>
    <w:rsid w:val="005B67BE"/>
    <w:rsid w:val="005C34AA"/>
    <w:rsid w:val="005C52C6"/>
    <w:rsid w:val="005D3809"/>
    <w:rsid w:val="005D79D3"/>
    <w:rsid w:val="005F3B8A"/>
    <w:rsid w:val="005F660A"/>
    <w:rsid w:val="006023E5"/>
    <w:rsid w:val="006049D0"/>
    <w:rsid w:val="00607F18"/>
    <w:rsid w:val="0061299A"/>
    <w:rsid w:val="00614EE1"/>
    <w:rsid w:val="0062411A"/>
    <w:rsid w:val="006439E2"/>
    <w:rsid w:val="006538ED"/>
    <w:rsid w:val="00654443"/>
    <w:rsid w:val="00655209"/>
    <w:rsid w:val="00661B9C"/>
    <w:rsid w:val="00661C29"/>
    <w:rsid w:val="00661D49"/>
    <w:rsid w:val="00662257"/>
    <w:rsid w:val="00666C95"/>
    <w:rsid w:val="006736FD"/>
    <w:rsid w:val="006763B2"/>
    <w:rsid w:val="00676885"/>
    <w:rsid w:val="00677FC2"/>
    <w:rsid w:val="0068185F"/>
    <w:rsid w:val="00687864"/>
    <w:rsid w:val="0069051E"/>
    <w:rsid w:val="00690580"/>
    <w:rsid w:val="006911B8"/>
    <w:rsid w:val="0069234C"/>
    <w:rsid w:val="0069541A"/>
    <w:rsid w:val="006A18D7"/>
    <w:rsid w:val="006B381B"/>
    <w:rsid w:val="006B5A77"/>
    <w:rsid w:val="006C72B9"/>
    <w:rsid w:val="006D6AAF"/>
    <w:rsid w:val="006E1124"/>
    <w:rsid w:val="006F0372"/>
    <w:rsid w:val="006F1753"/>
    <w:rsid w:val="006F2CA3"/>
    <w:rsid w:val="006F6C93"/>
    <w:rsid w:val="007010E8"/>
    <w:rsid w:val="00703BBD"/>
    <w:rsid w:val="00706315"/>
    <w:rsid w:val="007107B8"/>
    <w:rsid w:val="00713197"/>
    <w:rsid w:val="00715545"/>
    <w:rsid w:val="00717CDD"/>
    <w:rsid w:val="00725DE1"/>
    <w:rsid w:val="0073063E"/>
    <w:rsid w:val="00730DB3"/>
    <w:rsid w:val="00732F8C"/>
    <w:rsid w:val="00734CDA"/>
    <w:rsid w:val="00737B72"/>
    <w:rsid w:val="00741D51"/>
    <w:rsid w:val="00742F1C"/>
    <w:rsid w:val="00745DD6"/>
    <w:rsid w:val="00751083"/>
    <w:rsid w:val="00753F50"/>
    <w:rsid w:val="0075430D"/>
    <w:rsid w:val="00761603"/>
    <w:rsid w:val="0076590C"/>
    <w:rsid w:val="00766928"/>
    <w:rsid w:val="007671EB"/>
    <w:rsid w:val="0077006D"/>
    <w:rsid w:val="007767F1"/>
    <w:rsid w:val="007904CD"/>
    <w:rsid w:val="0079156D"/>
    <w:rsid w:val="00794BEA"/>
    <w:rsid w:val="00795563"/>
    <w:rsid w:val="007A06DB"/>
    <w:rsid w:val="007A29FF"/>
    <w:rsid w:val="007A45F6"/>
    <w:rsid w:val="007A5AA0"/>
    <w:rsid w:val="007B5C41"/>
    <w:rsid w:val="007C3105"/>
    <w:rsid w:val="007C343A"/>
    <w:rsid w:val="007C49F9"/>
    <w:rsid w:val="007C4E45"/>
    <w:rsid w:val="007D58AC"/>
    <w:rsid w:val="007E038B"/>
    <w:rsid w:val="007E0935"/>
    <w:rsid w:val="007E2BC4"/>
    <w:rsid w:val="007E63C2"/>
    <w:rsid w:val="007F03E1"/>
    <w:rsid w:val="007F2A26"/>
    <w:rsid w:val="007F2E31"/>
    <w:rsid w:val="007F3961"/>
    <w:rsid w:val="007F3BFB"/>
    <w:rsid w:val="007F642F"/>
    <w:rsid w:val="00801602"/>
    <w:rsid w:val="00803F6C"/>
    <w:rsid w:val="00815E8D"/>
    <w:rsid w:val="00817981"/>
    <w:rsid w:val="00822026"/>
    <w:rsid w:val="00830138"/>
    <w:rsid w:val="00831143"/>
    <w:rsid w:val="00832836"/>
    <w:rsid w:val="00836E3C"/>
    <w:rsid w:val="00842B2B"/>
    <w:rsid w:val="008430DB"/>
    <w:rsid w:val="0084765E"/>
    <w:rsid w:val="00850AC7"/>
    <w:rsid w:val="008527B6"/>
    <w:rsid w:val="008550AD"/>
    <w:rsid w:val="00860FD1"/>
    <w:rsid w:val="00861E4B"/>
    <w:rsid w:val="00862DD1"/>
    <w:rsid w:val="0086663D"/>
    <w:rsid w:val="008669A9"/>
    <w:rsid w:val="00874090"/>
    <w:rsid w:val="00875198"/>
    <w:rsid w:val="0087598C"/>
    <w:rsid w:val="0087752E"/>
    <w:rsid w:val="008775AF"/>
    <w:rsid w:val="008777BF"/>
    <w:rsid w:val="0088111D"/>
    <w:rsid w:val="00883EAC"/>
    <w:rsid w:val="0088582C"/>
    <w:rsid w:val="00892C6E"/>
    <w:rsid w:val="00894CA9"/>
    <w:rsid w:val="008950F8"/>
    <w:rsid w:val="008952F1"/>
    <w:rsid w:val="00895625"/>
    <w:rsid w:val="00895F8A"/>
    <w:rsid w:val="00896352"/>
    <w:rsid w:val="008A286F"/>
    <w:rsid w:val="008A3826"/>
    <w:rsid w:val="008A5BD7"/>
    <w:rsid w:val="008B1A84"/>
    <w:rsid w:val="008B1D7C"/>
    <w:rsid w:val="008B753C"/>
    <w:rsid w:val="008B7D50"/>
    <w:rsid w:val="008C1212"/>
    <w:rsid w:val="008C3A65"/>
    <w:rsid w:val="008C4463"/>
    <w:rsid w:val="008C7020"/>
    <w:rsid w:val="008D072B"/>
    <w:rsid w:val="008D1519"/>
    <w:rsid w:val="008D56C7"/>
    <w:rsid w:val="008D6873"/>
    <w:rsid w:val="008E0865"/>
    <w:rsid w:val="008E1AB3"/>
    <w:rsid w:val="008E5C8E"/>
    <w:rsid w:val="008E7BD8"/>
    <w:rsid w:val="008F09DF"/>
    <w:rsid w:val="009006CD"/>
    <w:rsid w:val="0090143A"/>
    <w:rsid w:val="009029C0"/>
    <w:rsid w:val="00903E0D"/>
    <w:rsid w:val="00906DC1"/>
    <w:rsid w:val="0090789B"/>
    <w:rsid w:val="00910E6B"/>
    <w:rsid w:val="00923482"/>
    <w:rsid w:val="00924458"/>
    <w:rsid w:val="00924AA8"/>
    <w:rsid w:val="00926D01"/>
    <w:rsid w:val="0092702A"/>
    <w:rsid w:val="009332A8"/>
    <w:rsid w:val="00937E98"/>
    <w:rsid w:val="0094154B"/>
    <w:rsid w:val="00941C2C"/>
    <w:rsid w:val="00961D63"/>
    <w:rsid w:val="009621FF"/>
    <w:rsid w:val="009622DA"/>
    <w:rsid w:val="00962E2D"/>
    <w:rsid w:val="0096553C"/>
    <w:rsid w:val="00965BAB"/>
    <w:rsid w:val="00973E40"/>
    <w:rsid w:val="00974999"/>
    <w:rsid w:val="009759EB"/>
    <w:rsid w:val="00981FAC"/>
    <w:rsid w:val="00984173"/>
    <w:rsid w:val="00990C41"/>
    <w:rsid w:val="00991362"/>
    <w:rsid w:val="00993B5B"/>
    <w:rsid w:val="00994686"/>
    <w:rsid w:val="009963A6"/>
    <w:rsid w:val="009A1614"/>
    <w:rsid w:val="009A3465"/>
    <w:rsid w:val="009A5936"/>
    <w:rsid w:val="009A7067"/>
    <w:rsid w:val="009A7D73"/>
    <w:rsid w:val="009B273B"/>
    <w:rsid w:val="009B2EF2"/>
    <w:rsid w:val="009B2F81"/>
    <w:rsid w:val="009B755E"/>
    <w:rsid w:val="009C1CB7"/>
    <w:rsid w:val="009D201D"/>
    <w:rsid w:val="009D2DCA"/>
    <w:rsid w:val="009D3EA4"/>
    <w:rsid w:val="009D624A"/>
    <w:rsid w:val="009D728E"/>
    <w:rsid w:val="009E1886"/>
    <w:rsid w:val="009E4960"/>
    <w:rsid w:val="009E64D6"/>
    <w:rsid w:val="009E6A7D"/>
    <w:rsid w:val="009F109F"/>
    <w:rsid w:val="009F3911"/>
    <w:rsid w:val="009F3F5A"/>
    <w:rsid w:val="009F419E"/>
    <w:rsid w:val="009F50C0"/>
    <w:rsid w:val="009F6AE6"/>
    <w:rsid w:val="00A07205"/>
    <w:rsid w:val="00A11233"/>
    <w:rsid w:val="00A12852"/>
    <w:rsid w:val="00A1389F"/>
    <w:rsid w:val="00A167E6"/>
    <w:rsid w:val="00A1741E"/>
    <w:rsid w:val="00A20B34"/>
    <w:rsid w:val="00A22273"/>
    <w:rsid w:val="00A2642F"/>
    <w:rsid w:val="00A32065"/>
    <w:rsid w:val="00A325BD"/>
    <w:rsid w:val="00A33348"/>
    <w:rsid w:val="00A3659D"/>
    <w:rsid w:val="00A36ACF"/>
    <w:rsid w:val="00A42E1D"/>
    <w:rsid w:val="00A44707"/>
    <w:rsid w:val="00A45280"/>
    <w:rsid w:val="00A50633"/>
    <w:rsid w:val="00A5211C"/>
    <w:rsid w:val="00A70ED0"/>
    <w:rsid w:val="00A71DAE"/>
    <w:rsid w:val="00A73300"/>
    <w:rsid w:val="00A77724"/>
    <w:rsid w:val="00A80011"/>
    <w:rsid w:val="00A846A1"/>
    <w:rsid w:val="00A85CF2"/>
    <w:rsid w:val="00A945A9"/>
    <w:rsid w:val="00A9545A"/>
    <w:rsid w:val="00A97816"/>
    <w:rsid w:val="00AA0215"/>
    <w:rsid w:val="00AA546F"/>
    <w:rsid w:val="00AA6902"/>
    <w:rsid w:val="00AB70E1"/>
    <w:rsid w:val="00AC03D3"/>
    <w:rsid w:val="00AC67CD"/>
    <w:rsid w:val="00AC7A14"/>
    <w:rsid w:val="00AC7D87"/>
    <w:rsid w:val="00AD17A6"/>
    <w:rsid w:val="00AD5CE6"/>
    <w:rsid w:val="00AD6D57"/>
    <w:rsid w:val="00AE1288"/>
    <w:rsid w:val="00AE1DA5"/>
    <w:rsid w:val="00AE2E9B"/>
    <w:rsid w:val="00AF0229"/>
    <w:rsid w:val="00AF1CAB"/>
    <w:rsid w:val="00AF2A54"/>
    <w:rsid w:val="00AF5AA9"/>
    <w:rsid w:val="00AF6A07"/>
    <w:rsid w:val="00B07E58"/>
    <w:rsid w:val="00B10410"/>
    <w:rsid w:val="00B1244A"/>
    <w:rsid w:val="00B13FD0"/>
    <w:rsid w:val="00B219A0"/>
    <w:rsid w:val="00B23FEE"/>
    <w:rsid w:val="00B243C1"/>
    <w:rsid w:val="00B24A4D"/>
    <w:rsid w:val="00B257B9"/>
    <w:rsid w:val="00B25BA8"/>
    <w:rsid w:val="00B26AD1"/>
    <w:rsid w:val="00B26E60"/>
    <w:rsid w:val="00B273C6"/>
    <w:rsid w:val="00B277FA"/>
    <w:rsid w:val="00B33B6E"/>
    <w:rsid w:val="00B35A41"/>
    <w:rsid w:val="00B44B02"/>
    <w:rsid w:val="00B4549D"/>
    <w:rsid w:val="00B50AC9"/>
    <w:rsid w:val="00B56451"/>
    <w:rsid w:val="00B565B7"/>
    <w:rsid w:val="00B637B8"/>
    <w:rsid w:val="00B63B64"/>
    <w:rsid w:val="00B6584D"/>
    <w:rsid w:val="00B66019"/>
    <w:rsid w:val="00B67470"/>
    <w:rsid w:val="00B71FEC"/>
    <w:rsid w:val="00B727A7"/>
    <w:rsid w:val="00B767B0"/>
    <w:rsid w:val="00B76A64"/>
    <w:rsid w:val="00B833D1"/>
    <w:rsid w:val="00B83C34"/>
    <w:rsid w:val="00B85164"/>
    <w:rsid w:val="00B87681"/>
    <w:rsid w:val="00B9081D"/>
    <w:rsid w:val="00B93BA7"/>
    <w:rsid w:val="00B94455"/>
    <w:rsid w:val="00B94A43"/>
    <w:rsid w:val="00B96C40"/>
    <w:rsid w:val="00BA26EE"/>
    <w:rsid w:val="00BB3BFA"/>
    <w:rsid w:val="00BC3786"/>
    <w:rsid w:val="00BC3BEC"/>
    <w:rsid w:val="00BC401A"/>
    <w:rsid w:val="00BC4B74"/>
    <w:rsid w:val="00BC5095"/>
    <w:rsid w:val="00BC5295"/>
    <w:rsid w:val="00BD22DC"/>
    <w:rsid w:val="00BE059C"/>
    <w:rsid w:val="00BE51F9"/>
    <w:rsid w:val="00BE78DE"/>
    <w:rsid w:val="00BF10DE"/>
    <w:rsid w:val="00BF1E84"/>
    <w:rsid w:val="00C00A6A"/>
    <w:rsid w:val="00C014CF"/>
    <w:rsid w:val="00C0405A"/>
    <w:rsid w:val="00C0413A"/>
    <w:rsid w:val="00C066BE"/>
    <w:rsid w:val="00C21872"/>
    <w:rsid w:val="00C30555"/>
    <w:rsid w:val="00C337D0"/>
    <w:rsid w:val="00C34E6D"/>
    <w:rsid w:val="00C36E7C"/>
    <w:rsid w:val="00C3780D"/>
    <w:rsid w:val="00C4092A"/>
    <w:rsid w:val="00C4614E"/>
    <w:rsid w:val="00C53C90"/>
    <w:rsid w:val="00C54C80"/>
    <w:rsid w:val="00C54FE6"/>
    <w:rsid w:val="00C57952"/>
    <w:rsid w:val="00C61582"/>
    <w:rsid w:val="00C64E7E"/>
    <w:rsid w:val="00C67A23"/>
    <w:rsid w:val="00C716C9"/>
    <w:rsid w:val="00C71C38"/>
    <w:rsid w:val="00C73DC2"/>
    <w:rsid w:val="00C756BF"/>
    <w:rsid w:val="00C76390"/>
    <w:rsid w:val="00C8334B"/>
    <w:rsid w:val="00C87950"/>
    <w:rsid w:val="00C92796"/>
    <w:rsid w:val="00C97B60"/>
    <w:rsid w:val="00CA0375"/>
    <w:rsid w:val="00CA5567"/>
    <w:rsid w:val="00CA6111"/>
    <w:rsid w:val="00CA76CE"/>
    <w:rsid w:val="00CB31DE"/>
    <w:rsid w:val="00CB4387"/>
    <w:rsid w:val="00CC0875"/>
    <w:rsid w:val="00CC11C6"/>
    <w:rsid w:val="00CC5AFB"/>
    <w:rsid w:val="00CC7B05"/>
    <w:rsid w:val="00CD3B3B"/>
    <w:rsid w:val="00CD4933"/>
    <w:rsid w:val="00CD533E"/>
    <w:rsid w:val="00CD5B25"/>
    <w:rsid w:val="00CE287E"/>
    <w:rsid w:val="00CE3843"/>
    <w:rsid w:val="00CE6E8B"/>
    <w:rsid w:val="00CF464D"/>
    <w:rsid w:val="00D0200B"/>
    <w:rsid w:val="00D03C97"/>
    <w:rsid w:val="00D06168"/>
    <w:rsid w:val="00D127D7"/>
    <w:rsid w:val="00D12DDA"/>
    <w:rsid w:val="00D16E7E"/>
    <w:rsid w:val="00D2024D"/>
    <w:rsid w:val="00D30DE2"/>
    <w:rsid w:val="00D329CA"/>
    <w:rsid w:val="00D34522"/>
    <w:rsid w:val="00D37DE1"/>
    <w:rsid w:val="00D40210"/>
    <w:rsid w:val="00D41CA0"/>
    <w:rsid w:val="00D42706"/>
    <w:rsid w:val="00D504F0"/>
    <w:rsid w:val="00D644B3"/>
    <w:rsid w:val="00D67BAE"/>
    <w:rsid w:val="00D77B65"/>
    <w:rsid w:val="00D84C39"/>
    <w:rsid w:val="00D863AA"/>
    <w:rsid w:val="00D876E8"/>
    <w:rsid w:val="00D87F14"/>
    <w:rsid w:val="00D91AA9"/>
    <w:rsid w:val="00D96517"/>
    <w:rsid w:val="00DA006B"/>
    <w:rsid w:val="00DA20B7"/>
    <w:rsid w:val="00DA5C5C"/>
    <w:rsid w:val="00DA69C6"/>
    <w:rsid w:val="00DA7280"/>
    <w:rsid w:val="00DB2067"/>
    <w:rsid w:val="00DB74E7"/>
    <w:rsid w:val="00DB7ADB"/>
    <w:rsid w:val="00DC4840"/>
    <w:rsid w:val="00DD2DC2"/>
    <w:rsid w:val="00DE1A55"/>
    <w:rsid w:val="00DE4203"/>
    <w:rsid w:val="00DE5FD5"/>
    <w:rsid w:val="00DE6336"/>
    <w:rsid w:val="00DF0682"/>
    <w:rsid w:val="00DF2057"/>
    <w:rsid w:val="00DF264E"/>
    <w:rsid w:val="00DF5B1F"/>
    <w:rsid w:val="00E01140"/>
    <w:rsid w:val="00E01AF1"/>
    <w:rsid w:val="00E145E5"/>
    <w:rsid w:val="00E15C33"/>
    <w:rsid w:val="00E257D4"/>
    <w:rsid w:val="00E30574"/>
    <w:rsid w:val="00E31FA9"/>
    <w:rsid w:val="00E33719"/>
    <w:rsid w:val="00E359CE"/>
    <w:rsid w:val="00E35D92"/>
    <w:rsid w:val="00E41DD5"/>
    <w:rsid w:val="00E50168"/>
    <w:rsid w:val="00E5049F"/>
    <w:rsid w:val="00E537C3"/>
    <w:rsid w:val="00E55668"/>
    <w:rsid w:val="00E55EC4"/>
    <w:rsid w:val="00E57676"/>
    <w:rsid w:val="00E616E6"/>
    <w:rsid w:val="00E6294E"/>
    <w:rsid w:val="00E62B52"/>
    <w:rsid w:val="00E64B12"/>
    <w:rsid w:val="00E663D3"/>
    <w:rsid w:val="00E67FEE"/>
    <w:rsid w:val="00E70242"/>
    <w:rsid w:val="00E74E32"/>
    <w:rsid w:val="00E80518"/>
    <w:rsid w:val="00E82C6D"/>
    <w:rsid w:val="00E84E25"/>
    <w:rsid w:val="00E856C4"/>
    <w:rsid w:val="00E91774"/>
    <w:rsid w:val="00E926E7"/>
    <w:rsid w:val="00E945DB"/>
    <w:rsid w:val="00E96C12"/>
    <w:rsid w:val="00EA0334"/>
    <w:rsid w:val="00EA2A75"/>
    <w:rsid w:val="00EA3322"/>
    <w:rsid w:val="00EA6398"/>
    <w:rsid w:val="00EA7C85"/>
    <w:rsid w:val="00EB676E"/>
    <w:rsid w:val="00EB6A3C"/>
    <w:rsid w:val="00EB701A"/>
    <w:rsid w:val="00EB7A30"/>
    <w:rsid w:val="00EC067E"/>
    <w:rsid w:val="00EC075D"/>
    <w:rsid w:val="00EC410A"/>
    <w:rsid w:val="00EC43CB"/>
    <w:rsid w:val="00EC44B3"/>
    <w:rsid w:val="00EC472B"/>
    <w:rsid w:val="00EC5F0A"/>
    <w:rsid w:val="00EC67F3"/>
    <w:rsid w:val="00EC7BE7"/>
    <w:rsid w:val="00EC7E6A"/>
    <w:rsid w:val="00ED23B2"/>
    <w:rsid w:val="00ED3068"/>
    <w:rsid w:val="00ED3D50"/>
    <w:rsid w:val="00ED42C4"/>
    <w:rsid w:val="00ED4D4B"/>
    <w:rsid w:val="00EE1E5C"/>
    <w:rsid w:val="00EE326D"/>
    <w:rsid w:val="00EF117A"/>
    <w:rsid w:val="00EF181A"/>
    <w:rsid w:val="00EF1B82"/>
    <w:rsid w:val="00EF259F"/>
    <w:rsid w:val="00EF25F5"/>
    <w:rsid w:val="00EF511B"/>
    <w:rsid w:val="00F04EBB"/>
    <w:rsid w:val="00F05CFA"/>
    <w:rsid w:val="00F060C7"/>
    <w:rsid w:val="00F1276C"/>
    <w:rsid w:val="00F12BF8"/>
    <w:rsid w:val="00F14323"/>
    <w:rsid w:val="00F211E9"/>
    <w:rsid w:val="00F23EDF"/>
    <w:rsid w:val="00F244C2"/>
    <w:rsid w:val="00F24802"/>
    <w:rsid w:val="00F24B30"/>
    <w:rsid w:val="00F25252"/>
    <w:rsid w:val="00F25956"/>
    <w:rsid w:val="00F27EC2"/>
    <w:rsid w:val="00F31006"/>
    <w:rsid w:val="00F323F2"/>
    <w:rsid w:val="00F34118"/>
    <w:rsid w:val="00F360A8"/>
    <w:rsid w:val="00F405C7"/>
    <w:rsid w:val="00F42CA6"/>
    <w:rsid w:val="00F43175"/>
    <w:rsid w:val="00F47C6A"/>
    <w:rsid w:val="00F510F6"/>
    <w:rsid w:val="00F62150"/>
    <w:rsid w:val="00F62BBF"/>
    <w:rsid w:val="00F635F3"/>
    <w:rsid w:val="00F64A0B"/>
    <w:rsid w:val="00F65D78"/>
    <w:rsid w:val="00F75C89"/>
    <w:rsid w:val="00F770C1"/>
    <w:rsid w:val="00F8112B"/>
    <w:rsid w:val="00F82D32"/>
    <w:rsid w:val="00F86D8D"/>
    <w:rsid w:val="00F97627"/>
    <w:rsid w:val="00FA175E"/>
    <w:rsid w:val="00FA2086"/>
    <w:rsid w:val="00FA4C97"/>
    <w:rsid w:val="00FB0AA2"/>
    <w:rsid w:val="00FB2DC9"/>
    <w:rsid w:val="00FC13B2"/>
    <w:rsid w:val="00FC17DF"/>
    <w:rsid w:val="00FC25EA"/>
    <w:rsid w:val="00FC3671"/>
    <w:rsid w:val="00FC6099"/>
    <w:rsid w:val="00FC7342"/>
    <w:rsid w:val="00FD3A59"/>
    <w:rsid w:val="00FD75FB"/>
    <w:rsid w:val="00FE061A"/>
    <w:rsid w:val="00FE0CFC"/>
    <w:rsid w:val="00FE0ED0"/>
    <w:rsid w:val="00FE19BF"/>
    <w:rsid w:val="00FE31DD"/>
    <w:rsid w:val="00FE7C8F"/>
    <w:rsid w:val="00FF0231"/>
    <w:rsid w:val="00FF411F"/>
    <w:rsid w:val="00FF5D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DE18142"/>
  <w15:docId w15:val="{78DA775F-F90B-C342-ACBD-4C12C4D83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Mangal"/>
      <w:kern w:val="1"/>
      <w:sz w:val="24"/>
      <w:szCs w:val="24"/>
      <w:lang w:val="en-IN" w:eastAsia="hi-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styleId="NormalWeb">
    <w:name w:val="Normal (Web)"/>
    <w:basedOn w:val="Normal"/>
    <w:uiPriority w:val="99"/>
    <w:pPr>
      <w:suppressAutoHyphens w:val="0"/>
      <w:spacing w:before="280" w:after="280"/>
    </w:pPr>
    <w:rPr>
      <w:rFonts w:eastAsia="Times New Roman"/>
    </w:rPr>
  </w:style>
  <w:style w:type="character" w:styleId="Emphasis">
    <w:name w:val="Emphasis"/>
    <w:qFormat/>
    <w:rsid w:val="009C1CB7"/>
    <w:rPr>
      <w:rFonts w:cs="Times New Roman"/>
      <w:i/>
      <w:iCs/>
    </w:rPr>
  </w:style>
  <w:style w:type="paragraph" w:customStyle="1" w:styleId="ListStyle">
    <w:name w:val="ListStyle"/>
    <w:rsid w:val="007F642F"/>
    <w:rPr>
      <w:lang w:val="en-US" w:eastAsia="en-US"/>
    </w:rPr>
  </w:style>
  <w:style w:type="character" w:customStyle="1" w:styleId="apple-converted-space">
    <w:name w:val="apple-converted-space"/>
    <w:rsid w:val="00AD5CE6"/>
  </w:style>
  <w:style w:type="character" w:styleId="Strong">
    <w:name w:val="Strong"/>
    <w:uiPriority w:val="22"/>
    <w:qFormat/>
    <w:rsid w:val="00831143"/>
    <w:rPr>
      <w:b/>
      <w:bCs/>
    </w:rPr>
  </w:style>
  <w:style w:type="paragraph" w:customStyle="1" w:styleId="public-draftstyledefault-unorderedlistitem">
    <w:name w:val="public-draftstyledefault-unorderedlistitem"/>
    <w:basedOn w:val="Normal"/>
    <w:rsid w:val="00AE1288"/>
    <w:pPr>
      <w:widowControl/>
      <w:suppressAutoHyphens w:val="0"/>
      <w:spacing w:before="100" w:beforeAutospacing="1" w:after="100" w:afterAutospacing="1"/>
    </w:pPr>
    <w:rPr>
      <w:rFonts w:eastAsia="Times New Roman" w:cs="Times New Roman"/>
      <w:kern w:val="0"/>
      <w:lang w:eastAsia="en-IN" w:bidi="ar-SA"/>
    </w:rPr>
  </w:style>
  <w:style w:type="character" w:styleId="UnresolvedMention">
    <w:name w:val="Unresolved Mention"/>
    <w:basedOn w:val="DefaultParagraphFont"/>
    <w:uiPriority w:val="99"/>
    <w:semiHidden/>
    <w:unhideWhenUsed/>
    <w:rsid w:val="002012E3"/>
    <w:rPr>
      <w:color w:val="605E5C"/>
      <w:shd w:val="clear" w:color="auto" w:fill="E1DFDD"/>
    </w:rPr>
  </w:style>
  <w:style w:type="character" w:styleId="FollowedHyperlink">
    <w:name w:val="FollowedHyperlink"/>
    <w:basedOn w:val="DefaultParagraphFont"/>
    <w:uiPriority w:val="99"/>
    <w:semiHidden/>
    <w:unhideWhenUsed/>
    <w:rsid w:val="003B7485"/>
    <w:rPr>
      <w:color w:val="954F72" w:themeColor="followedHyperlink"/>
      <w:u w:val="single"/>
    </w:rPr>
  </w:style>
  <w:style w:type="paragraph" w:styleId="HTMLPreformatted">
    <w:name w:val="HTML Preformatted"/>
    <w:basedOn w:val="Normal"/>
    <w:link w:val="HTMLPreformattedChar"/>
    <w:uiPriority w:val="99"/>
    <w:semiHidden/>
    <w:unhideWhenUsed/>
    <w:rsid w:val="009D72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en-IN" w:bidi="ar-SA"/>
    </w:rPr>
  </w:style>
  <w:style w:type="character" w:customStyle="1" w:styleId="HTMLPreformattedChar">
    <w:name w:val="HTML Preformatted Char"/>
    <w:basedOn w:val="DefaultParagraphFont"/>
    <w:link w:val="HTMLPreformatted"/>
    <w:uiPriority w:val="99"/>
    <w:semiHidden/>
    <w:rsid w:val="009D728E"/>
    <w:rPr>
      <w:rFonts w:ascii="Courier New" w:hAnsi="Courier New" w:cs="Courier New"/>
      <w:lang w:val="en-IN" w:eastAsia="en-IN"/>
    </w:rPr>
  </w:style>
  <w:style w:type="paragraph" w:styleId="ListParagraph">
    <w:name w:val="List Paragraph"/>
    <w:basedOn w:val="Normal"/>
    <w:uiPriority w:val="34"/>
    <w:qFormat/>
    <w:rsid w:val="009D728E"/>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25698">
      <w:bodyDiv w:val="1"/>
      <w:marLeft w:val="0"/>
      <w:marRight w:val="0"/>
      <w:marTop w:val="0"/>
      <w:marBottom w:val="0"/>
      <w:divBdr>
        <w:top w:val="none" w:sz="0" w:space="0" w:color="auto"/>
        <w:left w:val="none" w:sz="0" w:space="0" w:color="auto"/>
        <w:bottom w:val="none" w:sz="0" w:space="0" w:color="auto"/>
        <w:right w:val="none" w:sz="0" w:space="0" w:color="auto"/>
      </w:divBdr>
    </w:div>
    <w:div w:id="266667891">
      <w:bodyDiv w:val="1"/>
      <w:marLeft w:val="0"/>
      <w:marRight w:val="0"/>
      <w:marTop w:val="0"/>
      <w:marBottom w:val="0"/>
      <w:divBdr>
        <w:top w:val="none" w:sz="0" w:space="0" w:color="auto"/>
        <w:left w:val="none" w:sz="0" w:space="0" w:color="auto"/>
        <w:bottom w:val="none" w:sz="0" w:space="0" w:color="auto"/>
        <w:right w:val="none" w:sz="0" w:space="0" w:color="auto"/>
      </w:divBdr>
    </w:div>
    <w:div w:id="343284807">
      <w:bodyDiv w:val="1"/>
      <w:marLeft w:val="0"/>
      <w:marRight w:val="0"/>
      <w:marTop w:val="0"/>
      <w:marBottom w:val="0"/>
      <w:divBdr>
        <w:top w:val="none" w:sz="0" w:space="0" w:color="auto"/>
        <w:left w:val="none" w:sz="0" w:space="0" w:color="auto"/>
        <w:bottom w:val="none" w:sz="0" w:space="0" w:color="auto"/>
        <w:right w:val="none" w:sz="0" w:space="0" w:color="auto"/>
      </w:divBdr>
      <w:divsChild>
        <w:div w:id="227965164">
          <w:marLeft w:val="0"/>
          <w:marRight w:val="0"/>
          <w:marTop w:val="0"/>
          <w:marBottom w:val="0"/>
          <w:divBdr>
            <w:top w:val="none" w:sz="0" w:space="0" w:color="auto"/>
            <w:left w:val="none" w:sz="0" w:space="0" w:color="auto"/>
            <w:bottom w:val="none" w:sz="0" w:space="0" w:color="auto"/>
            <w:right w:val="none" w:sz="0" w:space="0" w:color="auto"/>
          </w:divBdr>
        </w:div>
      </w:divsChild>
    </w:div>
    <w:div w:id="434252658">
      <w:bodyDiv w:val="1"/>
      <w:marLeft w:val="0"/>
      <w:marRight w:val="0"/>
      <w:marTop w:val="0"/>
      <w:marBottom w:val="0"/>
      <w:divBdr>
        <w:top w:val="none" w:sz="0" w:space="0" w:color="auto"/>
        <w:left w:val="none" w:sz="0" w:space="0" w:color="auto"/>
        <w:bottom w:val="none" w:sz="0" w:space="0" w:color="auto"/>
        <w:right w:val="none" w:sz="0" w:space="0" w:color="auto"/>
      </w:divBdr>
    </w:div>
    <w:div w:id="455560229">
      <w:bodyDiv w:val="1"/>
      <w:marLeft w:val="0"/>
      <w:marRight w:val="0"/>
      <w:marTop w:val="0"/>
      <w:marBottom w:val="0"/>
      <w:divBdr>
        <w:top w:val="none" w:sz="0" w:space="0" w:color="auto"/>
        <w:left w:val="none" w:sz="0" w:space="0" w:color="auto"/>
        <w:bottom w:val="none" w:sz="0" w:space="0" w:color="auto"/>
        <w:right w:val="none" w:sz="0" w:space="0" w:color="auto"/>
      </w:divBdr>
    </w:div>
    <w:div w:id="700130257">
      <w:bodyDiv w:val="1"/>
      <w:marLeft w:val="0"/>
      <w:marRight w:val="0"/>
      <w:marTop w:val="0"/>
      <w:marBottom w:val="0"/>
      <w:divBdr>
        <w:top w:val="none" w:sz="0" w:space="0" w:color="auto"/>
        <w:left w:val="none" w:sz="0" w:space="0" w:color="auto"/>
        <w:bottom w:val="none" w:sz="0" w:space="0" w:color="auto"/>
        <w:right w:val="none" w:sz="0" w:space="0" w:color="auto"/>
      </w:divBdr>
      <w:divsChild>
        <w:div w:id="565991361">
          <w:marLeft w:val="0"/>
          <w:marRight w:val="0"/>
          <w:marTop w:val="0"/>
          <w:marBottom w:val="0"/>
          <w:divBdr>
            <w:top w:val="none" w:sz="0" w:space="0" w:color="auto"/>
            <w:left w:val="none" w:sz="0" w:space="0" w:color="auto"/>
            <w:bottom w:val="none" w:sz="0" w:space="0" w:color="auto"/>
            <w:right w:val="none" w:sz="0" w:space="0" w:color="auto"/>
          </w:divBdr>
        </w:div>
      </w:divsChild>
    </w:div>
    <w:div w:id="712579680">
      <w:bodyDiv w:val="1"/>
      <w:marLeft w:val="0"/>
      <w:marRight w:val="0"/>
      <w:marTop w:val="0"/>
      <w:marBottom w:val="0"/>
      <w:divBdr>
        <w:top w:val="none" w:sz="0" w:space="0" w:color="auto"/>
        <w:left w:val="none" w:sz="0" w:space="0" w:color="auto"/>
        <w:bottom w:val="none" w:sz="0" w:space="0" w:color="auto"/>
        <w:right w:val="none" w:sz="0" w:space="0" w:color="auto"/>
      </w:divBdr>
    </w:div>
    <w:div w:id="743795298">
      <w:bodyDiv w:val="1"/>
      <w:marLeft w:val="0"/>
      <w:marRight w:val="0"/>
      <w:marTop w:val="0"/>
      <w:marBottom w:val="0"/>
      <w:divBdr>
        <w:top w:val="none" w:sz="0" w:space="0" w:color="auto"/>
        <w:left w:val="none" w:sz="0" w:space="0" w:color="auto"/>
        <w:bottom w:val="none" w:sz="0" w:space="0" w:color="auto"/>
        <w:right w:val="none" w:sz="0" w:space="0" w:color="auto"/>
      </w:divBdr>
      <w:divsChild>
        <w:div w:id="669144381">
          <w:marLeft w:val="0"/>
          <w:marRight w:val="0"/>
          <w:marTop w:val="0"/>
          <w:marBottom w:val="0"/>
          <w:divBdr>
            <w:top w:val="none" w:sz="0" w:space="0" w:color="auto"/>
            <w:left w:val="none" w:sz="0" w:space="0" w:color="auto"/>
            <w:bottom w:val="none" w:sz="0" w:space="0" w:color="auto"/>
            <w:right w:val="none" w:sz="0" w:space="0" w:color="auto"/>
          </w:divBdr>
        </w:div>
      </w:divsChild>
    </w:div>
    <w:div w:id="753936879">
      <w:bodyDiv w:val="1"/>
      <w:marLeft w:val="0"/>
      <w:marRight w:val="0"/>
      <w:marTop w:val="0"/>
      <w:marBottom w:val="0"/>
      <w:divBdr>
        <w:top w:val="none" w:sz="0" w:space="0" w:color="auto"/>
        <w:left w:val="none" w:sz="0" w:space="0" w:color="auto"/>
        <w:bottom w:val="none" w:sz="0" w:space="0" w:color="auto"/>
        <w:right w:val="none" w:sz="0" w:space="0" w:color="auto"/>
      </w:divBdr>
      <w:divsChild>
        <w:div w:id="165364665">
          <w:marLeft w:val="0"/>
          <w:marRight w:val="0"/>
          <w:marTop w:val="0"/>
          <w:marBottom w:val="0"/>
          <w:divBdr>
            <w:top w:val="none" w:sz="0" w:space="0" w:color="auto"/>
            <w:left w:val="none" w:sz="0" w:space="0" w:color="auto"/>
            <w:bottom w:val="none" w:sz="0" w:space="0" w:color="auto"/>
            <w:right w:val="none" w:sz="0" w:space="0" w:color="auto"/>
          </w:divBdr>
        </w:div>
      </w:divsChild>
    </w:div>
    <w:div w:id="912816426">
      <w:bodyDiv w:val="1"/>
      <w:marLeft w:val="0"/>
      <w:marRight w:val="0"/>
      <w:marTop w:val="0"/>
      <w:marBottom w:val="0"/>
      <w:divBdr>
        <w:top w:val="none" w:sz="0" w:space="0" w:color="auto"/>
        <w:left w:val="none" w:sz="0" w:space="0" w:color="auto"/>
        <w:bottom w:val="none" w:sz="0" w:space="0" w:color="auto"/>
        <w:right w:val="none" w:sz="0" w:space="0" w:color="auto"/>
      </w:divBdr>
      <w:divsChild>
        <w:div w:id="1512522524">
          <w:marLeft w:val="0"/>
          <w:marRight w:val="0"/>
          <w:marTop w:val="0"/>
          <w:marBottom w:val="0"/>
          <w:divBdr>
            <w:top w:val="none" w:sz="0" w:space="0" w:color="auto"/>
            <w:left w:val="none" w:sz="0" w:space="0" w:color="auto"/>
            <w:bottom w:val="none" w:sz="0" w:space="0" w:color="auto"/>
            <w:right w:val="none" w:sz="0" w:space="0" w:color="auto"/>
          </w:divBdr>
        </w:div>
      </w:divsChild>
    </w:div>
    <w:div w:id="958605329">
      <w:bodyDiv w:val="1"/>
      <w:marLeft w:val="0"/>
      <w:marRight w:val="0"/>
      <w:marTop w:val="0"/>
      <w:marBottom w:val="0"/>
      <w:divBdr>
        <w:top w:val="none" w:sz="0" w:space="0" w:color="auto"/>
        <w:left w:val="none" w:sz="0" w:space="0" w:color="auto"/>
        <w:bottom w:val="none" w:sz="0" w:space="0" w:color="auto"/>
        <w:right w:val="none" w:sz="0" w:space="0" w:color="auto"/>
      </w:divBdr>
    </w:div>
    <w:div w:id="978849923">
      <w:bodyDiv w:val="1"/>
      <w:marLeft w:val="0"/>
      <w:marRight w:val="0"/>
      <w:marTop w:val="0"/>
      <w:marBottom w:val="0"/>
      <w:divBdr>
        <w:top w:val="none" w:sz="0" w:space="0" w:color="auto"/>
        <w:left w:val="none" w:sz="0" w:space="0" w:color="auto"/>
        <w:bottom w:val="none" w:sz="0" w:space="0" w:color="auto"/>
        <w:right w:val="none" w:sz="0" w:space="0" w:color="auto"/>
      </w:divBdr>
    </w:div>
    <w:div w:id="1006128825">
      <w:bodyDiv w:val="1"/>
      <w:marLeft w:val="0"/>
      <w:marRight w:val="0"/>
      <w:marTop w:val="0"/>
      <w:marBottom w:val="0"/>
      <w:divBdr>
        <w:top w:val="none" w:sz="0" w:space="0" w:color="auto"/>
        <w:left w:val="none" w:sz="0" w:space="0" w:color="auto"/>
        <w:bottom w:val="none" w:sz="0" w:space="0" w:color="auto"/>
        <w:right w:val="none" w:sz="0" w:space="0" w:color="auto"/>
      </w:divBdr>
    </w:div>
    <w:div w:id="1562323438">
      <w:bodyDiv w:val="1"/>
      <w:marLeft w:val="0"/>
      <w:marRight w:val="0"/>
      <w:marTop w:val="0"/>
      <w:marBottom w:val="0"/>
      <w:divBdr>
        <w:top w:val="none" w:sz="0" w:space="0" w:color="auto"/>
        <w:left w:val="none" w:sz="0" w:space="0" w:color="auto"/>
        <w:bottom w:val="none" w:sz="0" w:space="0" w:color="auto"/>
        <w:right w:val="none" w:sz="0" w:space="0" w:color="auto"/>
      </w:divBdr>
    </w:div>
    <w:div w:id="1567184073">
      <w:bodyDiv w:val="1"/>
      <w:marLeft w:val="0"/>
      <w:marRight w:val="0"/>
      <w:marTop w:val="0"/>
      <w:marBottom w:val="0"/>
      <w:divBdr>
        <w:top w:val="none" w:sz="0" w:space="0" w:color="auto"/>
        <w:left w:val="none" w:sz="0" w:space="0" w:color="auto"/>
        <w:bottom w:val="none" w:sz="0" w:space="0" w:color="auto"/>
        <w:right w:val="none" w:sz="0" w:space="0" w:color="auto"/>
      </w:divBdr>
      <w:divsChild>
        <w:div w:id="1006711854">
          <w:marLeft w:val="0"/>
          <w:marRight w:val="0"/>
          <w:marTop w:val="0"/>
          <w:marBottom w:val="0"/>
          <w:divBdr>
            <w:top w:val="none" w:sz="0" w:space="0" w:color="auto"/>
            <w:left w:val="none" w:sz="0" w:space="0" w:color="auto"/>
            <w:bottom w:val="none" w:sz="0" w:space="0" w:color="auto"/>
            <w:right w:val="none" w:sz="0" w:space="0" w:color="auto"/>
          </w:divBdr>
        </w:div>
      </w:divsChild>
    </w:div>
    <w:div w:id="1576936833">
      <w:bodyDiv w:val="1"/>
      <w:marLeft w:val="0"/>
      <w:marRight w:val="0"/>
      <w:marTop w:val="0"/>
      <w:marBottom w:val="0"/>
      <w:divBdr>
        <w:top w:val="none" w:sz="0" w:space="0" w:color="auto"/>
        <w:left w:val="none" w:sz="0" w:space="0" w:color="auto"/>
        <w:bottom w:val="none" w:sz="0" w:space="0" w:color="auto"/>
        <w:right w:val="none" w:sz="0" w:space="0" w:color="auto"/>
      </w:divBdr>
    </w:div>
    <w:div w:id="1639914164">
      <w:bodyDiv w:val="1"/>
      <w:marLeft w:val="0"/>
      <w:marRight w:val="0"/>
      <w:marTop w:val="0"/>
      <w:marBottom w:val="0"/>
      <w:divBdr>
        <w:top w:val="none" w:sz="0" w:space="0" w:color="auto"/>
        <w:left w:val="none" w:sz="0" w:space="0" w:color="auto"/>
        <w:bottom w:val="none" w:sz="0" w:space="0" w:color="auto"/>
        <w:right w:val="none" w:sz="0" w:space="0" w:color="auto"/>
      </w:divBdr>
    </w:div>
    <w:div w:id="1658726460">
      <w:bodyDiv w:val="1"/>
      <w:marLeft w:val="0"/>
      <w:marRight w:val="0"/>
      <w:marTop w:val="0"/>
      <w:marBottom w:val="0"/>
      <w:divBdr>
        <w:top w:val="none" w:sz="0" w:space="0" w:color="auto"/>
        <w:left w:val="none" w:sz="0" w:space="0" w:color="auto"/>
        <w:bottom w:val="none" w:sz="0" w:space="0" w:color="auto"/>
        <w:right w:val="none" w:sz="0" w:space="0" w:color="auto"/>
      </w:divBdr>
    </w:div>
    <w:div w:id="1887060755">
      <w:bodyDiv w:val="1"/>
      <w:marLeft w:val="0"/>
      <w:marRight w:val="0"/>
      <w:marTop w:val="0"/>
      <w:marBottom w:val="0"/>
      <w:divBdr>
        <w:top w:val="none" w:sz="0" w:space="0" w:color="auto"/>
        <w:left w:val="none" w:sz="0" w:space="0" w:color="auto"/>
        <w:bottom w:val="none" w:sz="0" w:space="0" w:color="auto"/>
        <w:right w:val="none" w:sz="0" w:space="0" w:color="auto"/>
      </w:divBdr>
    </w:div>
    <w:div w:id="1922400172">
      <w:bodyDiv w:val="1"/>
      <w:marLeft w:val="0"/>
      <w:marRight w:val="0"/>
      <w:marTop w:val="0"/>
      <w:marBottom w:val="0"/>
      <w:divBdr>
        <w:top w:val="none" w:sz="0" w:space="0" w:color="auto"/>
        <w:left w:val="none" w:sz="0" w:space="0" w:color="auto"/>
        <w:bottom w:val="none" w:sz="0" w:space="0" w:color="auto"/>
        <w:right w:val="none" w:sz="0" w:space="0" w:color="auto"/>
      </w:divBdr>
      <w:divsChild>
        <w:div w:id="2136874082">
          <w:marLeft w:val="0"/>
          <w:marRight w:val="0"/>
          <w:marTop w:val="0"/>
          <w:marBottom w:val="0"/>
          <w:divBdr>
            <w:top w:val="none" w:sz="0" w:space="0" w:color="auto"/>
            <w:left w:val="none" w:sz="0" w:space="0" w:color="auto"/>
            <w:bottom w:val="none" w:sz="0" w:space="0" w:color="auto"/>
            <w:right w:val="none" w:sz="0" w:space="0" w:color="auto"/>
          </w:divBdr>
        </w:div>
      </w:divsChild>
    </w:div>
    <w:div w:id="1952584608">
      <w:bodyDiv w:val="1"/>
      <w:marLeft w:val="0"/>
      <w:marRight w:val="0"/>
      <w:marTop w:val="0"/>
      <w:marBottom w:val="0"/>
      <w:divBdr>
        <w:top w:val="none" w:sz="0" w:space="0" w:color="auto"/>
        <w:left w:val="none" w:sz="0" w:space="0" w:color="auto"/>
        <w:bottom w:val="none" w:sz="0" w:space="0" w:color="auto"/>
        <w:right w:val="none" w:sz="0" w:space="0" w:color="auto"/>
      </w:divBdr>
    </w:div>
    <w:div w:id="2036804893">
      <w:bodyDiv w:val="1"/>
      <w:marLeft w:val="0"/>
      <w:marRight w:val="0"/>
      <w:marTop w:val="0"/>
      <w:marBottom w:val="0"/>
      <w:divBdr>
        <w:top w:val="none" w:sz="0" w:space="0" w:color="auto"/>
        <w:left w:val="none" w:sz="0" w:space="0" w:color="auto"/>
        <w:bottom w:val="none" w:sz="0" w:space="0" w:color="auto"/>
        <w:right w:val="none" w:sz="0" w:space="0" w:color="auto"/>
      </w:divBdr>
      <w:divsChild>
        <w:div w:id="690571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ramamoorthy-venkataraman-a604861b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ach2rmoorthy@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944DCF-BD59-4B54-8FEF-1BC1A181B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3</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CharactersWithSpaces>
  <SharedDoc>false</SharedDoc>
  <HLinks>
    <vt:vector size="6" baseType="variant">
      <vt:variant>
        <vt:i4>5111923</vt:i4>
      </vt:variant>
      <vt:variant>
        <vt:i4>0</vt:i4>
      </vt:variant>
      <vt:variant>
        <vt:i4>0</vt:i4>
      </vt:variant>
      <vt:variant>
        <vt:i4>5</vt:i4>
      </vt:variant>
      <vt:variant>
        <vt:lpwstr>mailto:ramamoorthyv93@gmail.com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Ramamoorthy V</cp:lastModifiedBy>
  <cp:revision>308</cp:revision>
  <cp:lastPrinted>1900-12-31T18:30:00Z</cp:lastPrinted>
  <dcterms:created xsi:type="dcterms:W3CDTF">2022-06-15T06:17:00Z</dcterms:created>
  <dcterms:modified xsi:type="dcterms:W3CDTF">2026-03-01T13:03:00Z</dcterms:modified>
</cp:coreProperties>
</file>